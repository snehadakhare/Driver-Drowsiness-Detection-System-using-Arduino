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9F5D0" w14:textId="1430E36E" w:rsidR="00A9204E" w:rsidRDefault="00DB4ABA">
      <w:r>
        <w:rPr>
          <w:noProof/>
        </w:rPr>
        <w:drawing>
          <wp:inline distT="0" distB="0" distL="0" distR="0" wp14:anchorId="375D3A80" wp14:editId="0247B67F">
            <wp:extent cx="5985510" cy="1661160"/>
            <wp:effectExtent l="0" t="0" r="0" b="0"/>
            <wp:docPr id="48716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10" cy="1661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91BCC5" w14:textId="2E9746CB" w:rsidR="00DB4ABA" w:rsidRDefault="00DB4ABA">
      <w:r>
        <w:t xml:space="preserve">                                             </w:t>
      </w:r>
    </w:p>
    <w:p w14:paraId="7C83A9B1" w14:textId="08749E9F" w:rsidR="00DB4ABA" w:rsidRDefault="00DB4ABA">
      <w:pPr>
        <w:rPr>
          <w:sz w:val="44"/>
          <w:szCs w:val="44"/>
        </w:rPr>
      </w:pPr>
      <w:r>
        <w:t xml:space="preserve">                                                                                     </w:t>
      </w:r>
      <w:r w:rsidRPr="00DB4ABA">
        <w:rPr>
          <w:sz w:val="44"/>
          <w:szCs w:val="44"/>
        </w:rPr>
        <w:t>Certificate</w:t>
      </w:r>
    </w:p>
    <w:p w14:paraId="7CF5E0A5" w14:textId="77777777" w:rsidR="00703C7B" w:rsidRDefault="00703C7B">
      <w:pPr>
        <w:rPr>
          <w:sz w:val="44"/>
          <w:szCs w:val="44"/>
        </w:rPr>
      </w:pPr>
    </w:p>
    <w:p w14:paraId="6684553F" w14:textId="7DC745CC" w:rsidR="00DB0E0E" w:rsidRDefault="00703C7B">
      <w:pPr>
        <w:rPr>
          <w:sz w:val="32"/>
          <w:szCs w:val="32"/>
        </w:rPr>
      </w:pPr>
      <w:r>
        <w:rPr>
          <w:sz w:val="32"/>
          <w:szCs w:val="32"/>
        </w:rPr>
        <w:t xml:space="preserve">This is to certify that </w:t>
      </w:r>
      <w:r w:rsidRPr="00DB0E0E">
        <w:rPr>
          <w:b/>
          <w:bCs/>
          <w:sz w:val="32"/>
          <w:szCs w:val="32"/>
        </w:rPr>
        <w:t xml:space="preserve">Ms. </w:t>
      </w:r>
      <w:proofErr w:type="spellStart"/>
      <w:r w:rsidRPr="00DB0E0E">
        <w:rPr>
          <w:b/>
          <w:bCs/>
          <w:sz w:val="32"/>
          <w:szCs w:val="32"/>
        </w:rPr>
        <w:t>Dakhare</w:t>
      </w:r>
      <w:proofErr w:type="spellEnd"/>
      <w:r w:rsidRPr="00DB0E0E">
        <w:rPr>
          <w:b/>
          <w:bCs/>
          <w:sz w:val="32"/>
          <w:szCs w:val="32"/>
        </w:rPr>
        <w:t xml:space="preserve"> Sneha </w:t>
      </w:r>
      <w:proofErr w:type="gramStart"/>
      <w:r w:rsidRPr="00DB0E0E">
        <w:rPr>
          <w:b/>
          <w:bCs/>
          <w:sz w:val="32"/>
          <w:szCs w:val="32"/>
        </w:rPr>
        <w:t>Suresh</w:t>
      </w:r>
      <w:r>
        <w:rPr>
          <w:sz w:val="32"/>
          <w:szCs w:val="32"/>
        </w:rPr>
        <w:t xml:space="preserve"> ,</w:t>
      </w:r>
      <w:proofErr w:type="gramEnd"/>
      <w:r>
        <w:rPr>
          <w:sz w:val="32"/>
          <w:szCs w:val="32"/>
        </w:rPr>
        <w:t xml:space="preserve"> </w:t>
      </w:r>
      <w:r w:rsidRPr="00DB0E0E">
        <w:rPr>
          <w:b/>
          <w:bCs/>
          <w:sz w:val="32"/>
          <w:szCs w:val="32"/>
        </w:rPr>
        <w:t xml:space="preserve">Mr. </w:t>
      </w:r>
      <w:proofErr w:type="spellStart"/>
      <w:r w:rsidRPr="00DB0E0E">
        <w:rPr>
          <w:b/>
          <w:bCs/>
          <w:sz w:val="32"/>
          <w:szCs w:val="32"/>
        </w:rPr>
        <w:t>Karigavkar</w:t>
      </w:r>
      <w:proofErr w:type="spellEnd"/>
      <w:r>
        <w:rPr>
          <w:sz w:val="32"/>
          <w:szCs w:val="32"/>
        </w:rPr>
        <w:t xml:space="preserve"> </w:t>
      </w:r>
    </w:p>
    <w:p w14:paraId="60CDA33C" w14:textId="77777777" w:rsidR="00DB0E0E" w:rsidRDefault="00DB0E0E">
      <w:pPr>
        <w:rPr>
          <w:sz w:val="32"/>
          <w:szCs w:val="32"/>
        </w:rPr>
      </w:pPr>
    </w:p>
    <w:p w14:paraId="4C570FB9" w14:textId="150971BB" w:rsidR="00DB0E0E" w:rsidRDefault="00703C7B">
      <w:pPr>
        <w:rPr>
          <w:sz w:val="32"/>
          <w:szCs w:val="32"/>
        </w:rPr>
      </w:pPr>
      <w:r w:rsidRPr="00DB0E0E">
        <w:rPr>
          <w:b/>
          <w:bCs/>
          <w:sz w:val="32"/>
          <w:szCs w:val="32"/>
        </w:rPr>
        <w:t>Rishikesh</w:t>
      </w:r>
      <w:r w:rsidR="00DB0E0E">
        <w:rPr>
          <w:b/>
          <w:bCs/>
          <w:sz w:val="32"/>
          <w:szCs w:val="32"/>
        </w:rPr>
        <w:t xml:space="preserve">   </w:t>
      </w:r>
      <w:r w:rsidR="00DB0E0E" w:rsidRPr="00DB0E0E">
        <w:rPr>
          <w:sz w:val="32"/>
          <w:szCs w:val="32"/>
        </w:rPr>
        <w:t xml:space="preserve">Reg </w:t>
      </w:r>
      <w:proofErr w:type="gramStart"/>
      <w:r w:rsidR="00DB0E0E" w:rsidRPr="00DB0E0E">
        <w:rPr>
          <w:sz w:val="32"/>
          <w:szCs w:val="32"/>
        </w:rPr>
        <w:t>no</w:t>
      </w:r>
      <w:r w:rsidR="00DB0E0E">
        <w:rPr>
          <w:sz w:val="32"/>
          <w:szCs w:val="32"/>
        </w:rPr>
        <w:t>:--</w:t>
      </w:r>
      <w:proofErr w:type="gramEnd"/>
      <w:r w:rsidR="00DB0E0E">
        <w:rPr>
          <w:sz w:val="32"/>
          <w:szCs w:val="32"/>
        </w:rPr>
        <w:t xml:space="preserve"> 2020BEC010 AND 2020BEC</w:t>
      </w:r>
      <w:r w:rsidR="00EF5B78">
        <w:rPr>
          <w:sz w:val="32"/>
          <w:szCs w:val="32"/>
        </w:rPr>
        <w:t>018</w:t>
      </w:r>
      <w:r w:rsidR="00DB0E0E">
        <w:rPr>
          <w:sz w:val="32"/>
          <w:szCs w:val="32"/>
        </w:rPr>
        <w:t xml:space="preserve"> ,of 6</w:t>
      </w:r>
      <w:r w:rsidR="00DB0E0E" w:rsidRPr="00DB0E0E">
        <w:rPr>
          <w:sz w:val="32"/>
          <w:szCs w:val="32"/>
          <w:vertAlign w:val="superscript"/>
        </w:rPr>
        <w:t>th</w:t>
      </w:r>
      <w:r w:rsidR="00DB0E0E">
        <w:rPr>
          <w:sz w:val="32"/>
          <w:szCs w:val="32"/>
        </w:rPr>
        <w:t xml:space="preserve"> Semester of </w:t>
      </w:r>
    </w:p>
    <w:p w14:paraId="675C1CE6" w14:textId="77777777" w:rsidR="00DB0E0E" w:rsidRDefault="00DB0E0E">
      <w:pPr>
        <w:rPr>
          <w:sz w:val="32"/>
          <w:szCs w:val="32"/>
        </w:rPr>
      </w:pPr>
    </w:p>
    <w:p w14:paraId="0F1EE472" w14:textId="53CD8D81" w:rsidR="00DB4ABA" w:rsidRPr="00F15A8F" w:rsidRDefault="00DB0E0E">
      <w:pPr>
        <w:rPr>
          <w:sz w:val="32"/>
          <w:szCs w:val="32"/>
        </w:rPr>
      </w:pPr>
      <w:r>
        <w:rPr>
          <w:sz w:val="32"/>
          <w:szCs w:val="32"/>
        </w:rPr>
        <w:t xml:space="preserve">engineering in </w:t>
      </w:r>
      <w:r w:rsidRPr="00DB0E0E">
        <w:rPr>
          <w:b/>
          <w:bCs/>
          <w:sz w:val="32"/>
          <w:szCs w:val="32"/>
        </w:rPr>
        <w:t>Electronic and Telecommunication</w:t>
      </w:r>
      <w:r>
        <w:rPr>
          <w:sz w:val="32"/>
          <w:szCs w:val="32"/>
        </w:rPr>
        <w:t xml:space="preserve"> of Institute, </w:t>
      </w:r>
      <w:r w:rsidRPr="00F15A8F">
        <w:rPr>
          <w:sz w:val="32"/>
          <w:szCs w:val="32"/>
        </w:rPr>
        <w:t xml:space="preserve">SHRI </w:t>
      </w:r>
    </w:p>
    <w:p w14:paraId="0FBA6190" w14:textId="7C3D80AA" w:rsidR="00DB0E0E" w:rsidRPr="00F15A8F" w:rsidRDefault="00DB0E0E">
      <w:pPr>
        <w:rPr>
          <w:sz w:val="32"/>
          <w:szCs w:val="32"/>
        </w:rPr>
      </w:pPr>
    </w:p>
    <w:p w14:paraId="5E7DF22B" w14:textId="51972CDA" w:rsidR="00DB0E0E" w:rsidRPr="00F15A8F" w:rsidRDefault="00DB0E0E">
      <w:pPr>
        <w:rPr>
          <w:sz w:val="32"/>
          <w:szCs w:val="32"/>
        </w:rPr>
      </w:pPr>
      <w:r w:rsidRPr="00F15A8F">
        <w:rPr>
          <w:sz w:val="32"/>
          <w:szCs w:val="32"/>
        </w:rPr>
        <w:t xml:space="preserve">GURU GOBIND SINGHJI INSTITUTE OF ENGINEERING AND TECHNOLOGY </w:t>
      </w:r>
    </w:p>
    <w:p w14:paraId="2CA698AF" w14:textId="0E3C43EC" w:rsidR="00DB0E0E" w:rsidRPr="00F15A8F" w:rsidRDefault="00DB0E0E">
      <w:pPr>
        <w:rPr>
          <w:sz w:val="32"/>
          <w:szCs w:val="32"/>
        </w:rPr>
      </w:pPr>
    </w:p>
    <w:p w14:paraId="21CB1CD7" w14:textId="09AE9070" w:rsidR="00F15A8F" w:rsidRDefault="00DB0E0E">
      <w:pPr>
        <w:rPr>
          <w:sz w:val="32"/>
          <w:szCs w:val="32"/>
        </w:rPr>
      </w:pPr>
      <w:r>
        <w:rPr>
          <w:sz w:val="32"/>
          <w:szCs w:val="32"/>
        </w:rPr>
        <w:t xml:space="preserve">NANDED has completed the </w:t>
      </w:r>
      <w:r w:rsidRPr="00F15A8F">
        <w:rPr>
          <w:b/>
          <w:bCs/>
          <w:sz w:val="32"/>
          <w:szCs w:val="32"/>
        </w:rPr>
        <w:t>MINI PROJECT</w:t>
      </w:r>
      <w:r>
        <w:rPr>
          <w:sz w:val="32"/>
          <w:szCs w:val="32"/>
        </w:rPr>
        <w:t xml:space="preserve"> satisfactorily in </w:t>
      </w:r>
    </w:p>
    <w:p w14:paraId="08E7C4F9" w14:textId="77777777" w:rsidR="00F15A8F" w:rsidRDefault="00F15A8F">
      <w:pPr>
        <w:rPr>
          <w:sz w:val="32"/>
          <w:szCs w:val="32"/>
        </w:rPr>
      </w:pPr>
    </w:p>
    <w:p w14:paraId="3906801D" w14:textId="5AC73826" w:rsidR="00DB0E0E" w:rsidRDefault="00DB0E0E">
      <w:pPr>
        <w:rPr>
          <w:sz w:val="32"/>
          <w:szCs w:val="32"/>
        </w:rPr>
      </w:pPr>
      <w:r>
        <w:rPr>
          <w:sz w:val="32"/>
          <w:szCs w:val="32"/>
        </w:rPr>
        <w:t xml:space="preserve">Subject—MINI </w:t>
      </w:r>
      <w:r w:rsidR="00F15A8F">
        <w:rPr>
          <w:sz w:val="32"/>
          <w:szCs w:val="32"/>
        </w:rPr>
        <w:t xml:space="preserve">PROJECT for the academic year </w:t>
      </w:r>
      <w:r w:rsidR="00F15A8F" w:rsidRPr="00F15A8F">
        <w:rPr>
          <w:b/>
          <w:bCs/>
          <w:sz w:val="32"/>
          <w:szCs w:val="32"/>
        </w:rPr>
        <w:t>2023—2024</w:t>
      </w:r>
      <w:r w:rsidR="00F15A8F">
        <w:rPr>
          <w:sz w:val="32"/>
          <w:szCs w:val="32"/>
        </w:rPr>
        <w:t xml:space="preserve"> as prescribed in the </w:t>
      </w:r>
      <w:proofErr w:type="gramStart"/>
      <w:r w:rsidR="00F15A8F">
        <w:rPr>
          <w:sz w:val="32"/>
          <w:szCs w:val="32"/>
        </w:rPr>
        <w:t>curriculum .</w:t>
      </w:r>
      <w:proofErr w:type="gramEnd"/>
    </w:p>
    <w:p w14:paraId="27C1E093" w14:textId="53D127EA" w:rsidR="00F15A8F" w:rsidRDefault="00F15A8F">
      <w:pPr>
        <w:rPr>
          <w:sz w:val="32"/>
          <w:szCs w:val="32"/>
        </w:rPr>
      </w:pPr>
    </w:p>
    <w:p w14:paraId="19F524E9" w14:textId="6C95BD82" w:rsidR="00F15A8F" w:rsidRDefault="00F15A8F">
      <w:pPr>
        <w:rPr>
          <w:sz w:val="32"/>
          <w:szCs w:val="32"/>
        </w:rPr>
      </w:pPr>
    </w:p>
    <w:p w14:paraId="2192E380" w14:textId="44A45650" w:rsidR="00F15A8F" w:rsidRDefault="00F15A8F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PLACE:-</w:t>
      </w:r>
      <w:proofErr w:type="gramEnd"/>
      <w:r>
        <w:rPr>
          <w:sz w:val="32"/>
          <w:szCs w:val="32"/>
        </w:rPr>
        <w:t xml:space="preserve">NANDED </w:t>
      </w:r>
    </w:p>
    <w:p w14:paraId="6F90114D" w14:textId="53912B97" w:rsidR="00F15A8F" w:rsidRDefault="00F15A8F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DATE:-</w:t>
      </w:r>
      <w:proofErr w:type="gramEnd"/>
      <w:r>
        <w:rPr>
          <w:sz w:val="32"/>
          <w:szCs w:val="32"/>
        </w:rPr>
        <w:t>………………..</w:t>
      </w:r>
    </w:p>
    <w:p w14:paraId="034230B4" w14:textId="0CE81761" w:rsidR="00F15A8F" w:rsidRDefault="00F15A8F">
      <w:pPr>
        <w:rPr>
          <w:sz w:val="32"/>
          <w:szCs w:val="32"/>
        </w:rPr>
      </w:pPr>
      <w:r>
        <w:rPr>
          <w:sz w:val="32"/>
          <w:szCs w:val="32"/>
        </w:rPr>
        <w:t xml:space="preserve">          …………….</w:t>
      </w:r>
    </w:p>
    <w:p w14:paraId="3ED594F1" w14:textId="22BFBDF1" w:rsidR="00F15A8F" w:rsidRDefault="00F15A8F">
      <w:pPr>
        <w:rPr>
          <w:sz w:val="32"/>
          <w:szCs w:val="32"/>
        </w:rPr>
      </w:pPr>
    </w:p>
    <w:p w14:paraId="30E6789B" w14:textId="14AD92AD" w:rsidR="00F15A8F" w:rsidRDefault="00F15A8F">
      <w:pPr>
        <w:rPr>
          <w:sz w:val="32"/>
          <w:szCs w:val="32"/>
        </w:rPr>
      </w:pPr>
    </w:p>
    <w:p w14:paraId="61E0AB72" w14:textId="6545932C" w:rsidR="00F15A8F" w:rsidRPr="00F15A8F" w:rsidRDefault="00F15A8F">
      <w:pPr>
        <w:rPr>
          <w:b/>
          <w:bCs/>
          <w:sz w:val="32"/>
          <w:szCs w:val="32"/>
        </w:rPr>
      </w:pPr>
      <w:r w:rsidRPr="00F15A8F">
        <w:rPr>
          <w:b/>
          <w:bCs/>
          <w:sz w:val="32"/>
          <w:szCs w:val="32"/>
        </w:rPr>
        <w:t>Subject Teacher                                      Head of Department</w:t>
      </w:r>
    </w:p>
    <w:p w14:paraId="240C643B" w14:textId="392BF020" w:rsidR="00F15A8F" w:rsidRDefault="00F15A8F">
      <w:pPr>
        <w:rPr>
          <w:sz w:val="32"/>
          <w:szCs w:val="32"/>
        </w:rPr>
      </w:pPr>
    </w:p>
    <w:p w14:paraId="65A7E01A" w14:textId="744D3589" w:rsidR="00F15A8F" w:rsidRDefault="00F15A8F">
      <w:pPr>
        <w:rPr>
          <w:sz w:val="32"/>
          <w:szCs w:val="32"/>
        </w:rPr>
      </w:pPr>
    </w:p>
    <w:p w14:paraId="7A497700" w14:textId="6F672B9D" w:rsidR="00F15A8F" w:rsidRDefault="00F15A8F">
      <w:pPr>
        <w:rPr>
          <w:sz w:val="32"/>
          <w:szCs w:val="32"/>
        </w:rPr>
      </w:pPr>
    </w:p>
    <w:p w14:paraId="64012689" w14:textId="5AC5F639" w:rsidR="00F15A8F" w:rsidRDefault="008337E5" w:rsidP="00F15A8F">
      <w:pPr>
        <w:pStyle w:val="Heading2"/>
      </w:pPr>
      <w:r>
        <w:rPr>
          <w:noProof/>
        </w:rPr>
        <w:lastRenderedPageBreak/>
        <w:drawing>
          <wp:inline distT="0" distB="0" distL="0" distR="0" wp14:anchorId="651B5732" wp14:editId="35C1CC2E">
            <wp:extent cx="5986780" cy="1664335"/>
            <wp:effectExtent l="0" t="0" r="0" b="0"/>
            <wp:docPr id="19774233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166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83D13B" w14:textId="16FEAD30" w:rsidR="008337E5" w:rsidRDefault="008337E5" w:rsidP="008337E5"/>
    <w:p w14:paraId="7586C613" w14:textId="77777777" w:rsidR="008337E5" w:rsidRPr="008337E5" w:rsidRDefault="008337E5" w:rsidP="008337E5">
      <w:pPr>
        <w:pStyle w:val="Heading1"/>
        <w:spacing w:before="0"/>
        <w:rPr>
          <w:rFonts w:ascii="Roboto" w:hAnsi="Roboto"/>
          <w:color w:val="00B050"/>
        </w:rPr>
      </w:pPr>
      <w:r w:rsidRPr="008337E5">
        <w:rPr>
          <w:rFonts w:ascii="Roboto" w:hAnsi="Roboto"/>
          <w:color w:val="00B050"/>
        </w:rPr>
        <w:t>Driver Drowsiness Detection System using Arduino | driver sleep detection and alarming system</w:t>
      </w:r>
    </w:p>
    <w:p w14:paraId="4346BB84" w14:textId="45048FE3" w:rsidR="008337E5" w:rsidRDefault="008337E5" w:rsidP="008337E5">
      <w:pPr>
        <w:rPr>
          <w:color w:val="00B050"/>
          <w:sz w:val="36"/>
          <w:szCs w:val="36"/>
        </w:rPr>
      </w:pPr>
    </w:p>
    <w:p w14:paraId="5B10CCA8" w14:textId="7B014CD0" w:rsidR="00EF5B78" w:rsidRDefault="00EF5B78" w:rsidP="008337E5">
      <w:pPr>
        <w:rPr>
          <w:color w:val="000000" w:themeColor="text1"/>
          <w:sz w:val="36"/>
          <w:szCs w:val="36"/>
        </w:rPr>
      </w:pPr>
    </w:p>
    <w:p w14:paraId="7BECBB66" w14:textId="7667FF13" w:rsidR="00EF5B78" w:rsidRDefault="00EF5B78" w:rsidP="008337E5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Guided </w:t>
      </w:r>
      <w:proofErr w:type="gramStart"/>
      <w:r>
        <w:rPr>
          <w:color w:val="000000" w:themeColor="text1"/>
          <w:sz w:val="36"/>
          <w:szCs w:val="36"/>
        </w:rPr>
        <w:t>By:-</w:t>
      </w:r>
      <w:proofErr w:type="gramEnd"/>
      <w:r>
        <w:rPr>
          <w:color w:val="000000" w:themeColor="text1"/>
          <w:sz w:val="36"/>
          <w:szCs w:val="36"/>
        </w:rPr>
        <w:t xml:space="preserve">- </w:t>
      </w:r>
    </w:p>
    <w:p w14:paraId="0EB1663B" w14:textId="46AB8F52" w:rsidR="00EF5B78" w:rsidRDefault="00EF5B78" w:rsidP="008337E5">
      <w:pPr>
        <w:rPr>
          <w:color w:val="000000" w:themeColor="text1"/>
          <w:sz w:val="36"/>
          <w:szCs w:val="36"/>
        </w:rPr>
      </w:pPr>
    </w:p>
    <w:p w14:paraId="3EA604DF" w14:textId="2D4E4CB2" w:rsidR="00EF5B78" w:rsidRDefault="00EF5B78" w:rsidP="008337E5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Submitted </w:t>
      </w:r>
      <w:proofErr w:type="gramStart"/>
      <w:r>
        <w:rPr>
          <w:color w:val="000000" w:themeColor="text1"/>
          <w:sz w:val="36"/>
          <w:szCs w:val="36"/>
        </w:rPr>
        <w:t>BY:-</w:t>
      </w:r>
      <w:proofErr w:type="gramEnd"/>
      <w:r>
        <w:rPr>
          <w:color w:val="000000" w:themeColor="text1"/>
          <w:sz w:val="36"/>
          <w:szCs w:val="36"/>
        </w:rPr>
        <w:t>-</w:t>
      </w:r>
    </w:p>
    <w:p w14:paraId="2FE11A43" w14:textId="69B94EC2" w:rsidR="00EF5B78" w:rsidRDefault="00EF5B78" w:rsidP="008337E5">
      <w:pPr>
        <w:rPr>
          <w:color w:val="000000" w:themeColor="text1"/>
          <w:sz w:val="36"/>
          <w:szCs w:val="36"/>
        </w:rPr>
      </w:pPr>
    </w:p>
    <w:p w14:paraId="050F6131" w14:textId="3A1039D1" w:rsidR="00EF5B78" w:rsidRDefault="00EF5B78" w:rsidP="008337E5">
      <w:pPr>
        <w:rPr>
          <w:color w:val="000000" w:themeColor="text1"/>
          <w:sz w:val="36"/>
          <w:szCs w:val="36"/>
        </w:rPr>
      </w:pPr>
    </w:p>
    <w:p w14:paraId="1B86D66D" w14:textId="32BB15DC" w:rsidR="00EF5B78" w:rsidRDefault="00EF5B78" w:rsidP="008337E5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NAME                        Roll No                     Registration no</w:t>
      </w:r>
    </w:p>
    <w:p w14:paraId="4E4258E9" w14:textId="6259C121" w:rsidR="00EF5B78" w:rsidRDefault="00EF5B78" w:rsidP="008337E5">
      <w:pPr>
        <w:rPr>
          <w:color w:val="000000" w:themeColor="text1"/>
          <w:sz w:val="36"/>
          <w:szCs w:val="36"/>
        </w:rPr>
      </w:pPr>
    </w:p>
    <w:p w14:paraId="2852EAB4" w14:textId="665C3ECF" w:rsidR="00EF5B78" w:rsidRDefault="00EF5B78" w:rsidP="008337E5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1.Sneha                    B05                             2020BEC010</w:t>
      </w:r>
    </w:p>
    <w:p w14:paraId="3916ED9D" w14:textId="77777777" w:rsidR="00EF5B78" w:rsidRDefault="00EF5B78" w:rsidP="008337E5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</w:t>
      </w:r>
      <w:proofErr w:type="spellStart"/>
      <w:r>
        <w:rPr>
          <w:color w:val="000000" w:themeColor="text1"/>
          <w:sz w:val="36"/>
          <w:szCs w:val="36"/>
        </w:rPr>
        <w:t>Dakhare</w:t>
      </w:r>
      <w:proofErr w:type="spellEnd"/>
      <w:r>
        <w:rPr>
          <w:color w:val="000000" w:themeColor="text1"/>
          <w:sz w:val="36"/>
          <w:szCs w:val="36"/>
        </w:rPr>
        <w:t xml:space="preserve">  </w:t>
      </w:r>
    </w:p>
    <w:p w14:paraId="6F7EE4FA" w14:textId="77777777" w:rsidR="00EF5B78" w:rsidRDefault="00EF5B78" w:rsidP="008337E5">
      <w:pPr>
        <w:rPr>
          <w:color w:val="000000" w:themeColor="text1"/>
          <w:sz w:val="36"/>
          <w:szCs w:val="36"/>
        </w:rPr>
      </w:pPr>
    </w:p>
    <w:p w14:paraId="0573F75A" w14:textId="4CE4DD29" w:rsidR="00EF5B78" w:rsidRPr="00EF5B78" w:rsidRDefault="00EF5B78" w:rsidP="00EF5B78">
      <w:pPr>
        <w:rPr>
          <w:sz w:val="32"/>
          <w:szCs w:val="32"/>
        </w:rPr>
      </w:pPr>
      <w:r>
        <w:rPr>
          <w:color w:val="000000" w:themeColor="text1"/>
          <w:sz w:val="36"/>
          <w:szCs w:val="36"/>
        </w:rPr>
        <w:t>2.</w:t>
      </w:r>
      <w:r w:rsidRPr="00EF5B78">
        <w:rPr>
          <w:sz w:val="32"/>
          <w:szCs w:val="32"/>
        </w:rPr>
        <w:t xml:space="preserve">Karigavkar </w:t>
      </w:r>
      <w:r>
        <w:rPr>
          <w:sz w:val="32"/>
          <w:szCs w:val="32"/>
        </w:rPr>
        <w:t xml:space="preserve">                                                       2020BEC018</w:t>
      </w:r>
    </w:p>
    <w:p w14:paraId="7B9554DD" w14:textId="77777777" w:rsidR="00EF5B78" w:rsidRDefault="00EF5B78" w:rsidP="008337E5">
      <w:pPr>
        <w:rPr>
          <w:color w:val="000000" w:themeColor="text1"/>
          <w:sz w:val="36"/>
          <w:szCs w:val="36"/>
        </w:rPr>
      </w:pPr>
      <w:r w:rsidRPr="00EF5B78">
        <w:rPr>
          <w:sz w:val="32"/>
          <w:szCs w:val="32"/>
        </w:rPr>
        <w:t xml:space="preserve">    Rishikesh   </w:t>
      </w:r>
      <w:r w:rsidRPr="00EF5B78">
        <w:rPr>
          <w:color w:val="000000" w:themeColor="text1"/>
          <w:sz w:val="36"/>
          <w:szCs w:val="36"/>
        </w:rPr>
        <w:t xml:space="preserve">  </w:t>
      </w:r>
    </w:p>
    <w:p w14:paraId="45D9C69F" w14:textId="77777777" w:rsidR="00EF5B78" w:rsidRDefault="00EF5B78" w:rsidP="008337E5">
      <w:pPr>
        <w:rPr>
          <w:color w:val="000000" w:themeColor="text1"/>
          <w:sz w:val="36"/>
          <w:szCs w:val="36"/>
        </w:rPr>
      </w:pPr>
    </w:p>
    <w:p w14:paraId="41665F18" w14:textId="77777777" w:rsidR="00EF5B78" w:rsidRDefault="00EF5B78" w:rsidP="008337E5">
      <w:pPr>
        <w:rPr>
          <w:color w:val="000000" w:themeColor="text1"/>
          <w:sz w:val="36"/>
          <w:szCs w:val="36"/>
        </w:rPr>
      </w:pPr>
    </w:p>
    <w:p w14:paraId="2DC2352F" w14:textId="77777777" w:rsidR="00EF5B78" w:rsidRDefault="00EF5B78" w:rsidP="008337E5">
      <w:pPr>
        <w:rPr>
          <w:color w:val="000000" w:themeColor="text1"/>
          <w:sz w:val="36"/>
          <w:szCs w:val="36"/>
        </w:rPr>
      </w:pPr>
    </w:p>
    <w:p w14:paraId="3F42EF27" w14:textId="77777777" w:rsidR="00EF5B78" w:rsidRDefault="00EF5B78" w:rsidP="008337E5">
      <w:pPr>
        <w:rPr>
          <w:color w:val="000000" w:themeColor="text1"/>
          <w:sz w:val="36"/>
          <w:szCs w:val="36"/>
        </w:rPr>
      </w:pPr>
    </w:p>
    <w:p w14:paraId="1F94C045" w14:textId="77777777" w:rsidR="00EF5B78" w:rsidRDefault="00EF5B78" w:rsidP="008337E5">
      <w:pPr>
        <w:rPr>
          <w:color w:val="000000" w:themeColor="text1"/>
          <w:sz w:val="36"/>
          <w:szCs w:val="36"/>
        </w:rPr>
      </w:pPr>
    </w:p>
    <w:p w14:paraId="3DF10C5D" w14:textId="77777777" w:rsidR="00EF5B78" w:rsidRDefault="00EF5B78" w:rsidP="008337E5">
      <w:pPr>
        <w:rPr>
          <w:color w:val="000000" w:themeColor="text1"/>
          <w:sz w:val="36"/>
          <w:szCs w:val="36"/>
        </w:rPr>
      </w:pPr>
    </w:p>
    <w:p w14:paraId="793623E8" w14:textId="77777777" w:rsidR="00EF5B78" w:rsidRDefault="00EF5B78" w:rsidP="008337E5">
      <w:pPr>
        <w:rPr>
          <w:color w:val="000000" w:themeColor="text1"/>
          <w:sz w:val="36"/>
          <w:szCs w:val="36"/>
        </w:rPr>
      </w:pPr>
    </w:p>
    <w:p w14:paraId="56E7301B" w14:textId="77777777" w:rsidR="00EF5B78" w:rsidRPr="00EF5B78" w:rsidRDefault="00EF5B78" w:rsidP="008337E5">
      <w:pPr>
        <w:rPr>
          <w:b/>
          <w:bCs/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 xml:space="preserve">                                       </w:t>
      </w:r>
      <w:r w:rsidRPr="00EF5B78">
        <w:rPr>
          <w:b/>
          <w:bCs/>
          <w:color w:val="000000" w:themeColor="text1"/>
          <w:sz w:val="36"/>
          <w:szCs w:val="36"/>
        </w:rPr>
        <w:t>Certificate</w:t>
      </w:r>
    </w:p>
    <w:p w14:paraId="2EF8F36C" w14:textId="26671F0A" w:rsidR="00EF5B78" w:rsidRDefault="00EF5B78" w:rsidP="008337E5">
      <w:pPr>
        <w:rPr>
          <w:color w:val="000000" w:themeColor="text1"/>
          <w:sz w:val="36"/>
          <w:szCs w:val="36"/>
        </w:rPr>
      </w:pPr>
    </w:p>
    <w:p w14:paraId="777A2C5F" w14:textId="7C08C1F5" w:rsidR="00EF5B78" w:rsidRDefault="00EF5B78" w:rsidP="00EF5B78">
      <w:pPr>
        <w:rPr>
          <w:sz w:val="32"/>
          <w:szCs w:val="32"/>
        </w:rPr>
      </w:pPr>
      <w:r>
        <w:rPr>
          <w:color w:val="000000" w:themeColor="text1"/>
          <w:sz w:val="36"/>
          <w:szCs w:val="36"/>
        </w:rPr>
        <w:t xml:space="preserve">This is certify that </w:t>
      </w:r>
      <w:proofErr w:type="spellStart"/>
      <w:proofErr w:type="gramStart"/>
      <w:r>
        <w:rPr>
          <w:color w:val="000000" w:themeColor="text1"/>
          <w:sz w:val="36"/>
          <w:szCs w:val="36"/>
        </w:rPr>
        <w:t>Ms</w:t>
      </w:r>
      <w:proofErr w:type="spellEnd"/>
      <w:r>
        <w:rPr>
          <w:color w:val="000000" w:themeColor="text1"/>
          <w:sz w:val="36"/>
          <w:szCs w:val="36"/>
        </w:rPr>
        <w:t xml:space="preserve"> .</w:t>
      </w:r>
      <w:proofErr w:type="spellStart"/>
      <w:r>
        <w:rPr>
          <w:color w:val="000000" w:themeColor="text1"/>
          <w:sz w:val="36"/>
          <w:szCs w:val="36"/>
        </w:rPr>
        <w:t>Dakahre</w:t>
      </w:r>
      <w:proofErr w:type="spellEnd"/>
      <w:proofErr w:type="gramEnd"/>
      <w:r>
        <w:rPr>
          <w:color w:val="000000" w:themeColor="text1"/>
          <w:sz w:val="36"/>
          <w:szCs w:val="36"/>
        </w:rPr>
        <w:t xml:space="preserve">  Sneha Suresh</w:t>
      </w:r>
      <w:r w:rsidR="00824A6D">
        <w:rPr>
          <w:color w:val="000000" w:themeColor="text1"/>
          <w:sz w:val="36"/>
          <w:szCs w:val="36"/>
        </w:rPr>
        <w:t>,</w:t>
      </w:r>
      <w:r>
        <w:rPr>
          <w:color w:val="000000" w:themeColor="text1"/>
          <w:sz w:val="36"/>
          <w:szCs w:val="36"/>
        </w:rPr>
        <w:t xml:space="preserve"> </w:t>
      </w:r>
      <w:proofErr w:type="spellStart"/>
      <w:r>
        <w:rPr>
          <w:color w:val="000000" w:themeColor="text1"/>
          <w:sz w:val="36"/>
          <w:szCs w:val="36"/>
        </w:rPr>
        <w:t>Mr</w:t>
      </w:r>
      <w:proofErr w:type="spellEnd"/>
      <w:r>
        <w:rPr>
          <w:color w:val="000000" w:themeColor="text1"/>
          <w:sz w:val="36"/>
          <w:szCs w:val="36"/>
        </w:rPr>
        <w:t xml:space="preserve"> </w:t>
      </w:r>
      <w:proofErr w:type="spellStart"/>
      <w:r w:rsidRPr="00EF5B78">
        <w:rPr>
          <w:sz w:val="32"/>
          <w:szCs w:val="32"/>
        </w:rPr>
        <w:t>Karigavkar</w:t>
      </w:r>
      <w:proofErr w:type="spellEnd"/>
    </w:p>
    <w:p w14:paraId="7571AF0A" w14:textId="4D2DF76F" w:rsidR="00EF5B78" w:rsidRPr="00EF5B78" w:rsidRDefault="00EF5B78" w:rsidP="00EF5B78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</w:t>
      </w:r>
    </w:p>
    <w:p w14:paraId="14858C1F" w14:textId="77777777" w:rsidR="00824A6D" w:rsidRDefault="00EF5B78" w:rsidP="00EF5B78">
      <w:pPr>
        <w:rPr>
          <w:sz w:val="32"/>
          <w:szCs w:val="32"/>
        </w:rPr>
      </w:pPr>
      <w:proofErr w:type="gramStart"/>
      <w:r w:rsidRPr="00EF5B78">
        <w:rPr>
          <w:sz w:val="32"/>
          <w:szCs w:val="32"/>
        </w:rPr>
        <w:t xml:space="preserve">Rishikesh </w:t>
      </w:r>
      <w:r>
        <w:rPr>
          <w:sz w:val="32"/>
          <w:szCs w:val="32"/>
        </w:rPr>
        <w:t xml:space="preserve"> </w:t>
      </w:r>
      <w:r w:rsidR="00824A6D">
        <w:rPr>
          <w:sz w:val="32"/>
          <w:szCs w:val="32"/>
        </w:rPr>
        <w:t>Reg</w:t>
      </w:r>
      <w:proofErr w:type="gramEnd"/>
      <w:r w:rsidR="00824A6D">
        <w:rPr>
          <w:sz w:val="32"/>
          <w:szCs w:val="32"/>
        </w:rPr>
        <w:t xml:space="preserve"> No :- 2020BEC010 , 2020BEC016  has completed Project </w:t>
      </w:r>
    </w:p>
    <w:p w14:paraId="2B727735" w14:textId="77777777" w:rsidR="00824A6D" w:rsidRDefault="00824A6D" w:rsidP="00EF5B78">
      <w:pPr>
        <w:rPr>
          <w:sz w:val="32"/>
          <w:szCs w:val="32"/>
        </w:rPr>
      </w:pPr>
    </w:p>
    <w:p w14:paraId="3D945CD5" w14:textId="77777777" w:rsidR="009360AF" w:rsidRDefault="00824A6D" w:rsidP="00824A6D">
      <w:pPr>
        <w:pStyle w:val="Heading1"/>
        <w:spacing w:before="0"/>
        <w:rPr>
          <w:rFonts w:ascii="Roboto" w:hAnsi="Roboto"/>
          <w:color w:val="auto"/>
        </w:rPr>
      </w:pPr>
      <w:r w:rsidRPr="00824A6D">
        <w:rPr>
          <w:color w:val="auto"/>
        </w:rPr>
        <w:t xml:space="preserve">Planning Report having title </w:t>
      </w:r>
      <w:proofErr w:type="gramStart"/>
      <w:r w:rsidRPr="00824A6D">
        <w:rPr>
          <w:color w:val="auto"/>
        </w:rPr>
        <w:t>“</w:t>
      </w:r>
      <w:r w:rsidR="00EF5B78" w:rsidRPr="00824A6D">
        <w:rPr>
          <w:color w:val="auto"/>
          <w:sz w:val="36"/>
          <w:szCs w:val="36"/>
        </w:rPr>
        <w:t xml:space="preserve"> </w:t>
      </w:r>
      <w:r w:rsidRPr="00824A6D">
        <w:rPr>
          <w:rFonts w:ascii="Roboto" w:hAnsi="Roboto"/>
          <w:color w:val="auto"/>
        </w:rPr>
        <w:t>Driver</w:t>
      </w:r>
      <w:proofErr w:type="gramEnd"/>
      <w:r w:rsidRPr="00824A6D">
        <w:rPr>
          <w:rFonts w:ascii="Roboto" w:hAnsi="Roboto"/>
          <w:color w:val="auto"/>
        </w:rPr>
        <w:t xml:space="preserve"> Drowsiness Detection System </w:t>
      </w:r>
    </w:p>
    <w:p w14:paraId="252D00F3" w14:textId="77777777" w:rsidR="009360AF" w:rsidRDefault="009360AF" w:rsidP="00824A6D">
      <w:pPr>
        <w:pStyle w:val="Heading1"/>
        <w:spacing w:before="0"/>
        <w:rPr>
          <w:rFonts w:ascii="Roboto" w:hAnsi="Roboto"/>
          <w:color w:val="auto"/>
        </w:rPr>
      </w:pPr>
    </w:p>
    <w:p w14:paraId="7E03D50D" w14:textId="4A8A283E" w:rsidR="00824A6D" w:rsidRDefault="00824A6D" w:rsidP="00824A6D">
      <w:pPr>
        <w:pStyle w:val="Heading1"/>
        <w:spacing w:before="0"/>
        <w:rPr>
          <w:rFonts w:ascii="Roboto" w:hAnsi="Roboto"/>
          <w:color w:val="auto"/>
        </w:rPr>
      </w:pPr>
      <w:r w:rsidRPr="00824A6D">
        <w:rPr>
          <w:rFonts w:ascii="Roboto" w:hAnsi="Roboto"/>
          <w:color w:val="auto"/>
        </w:rPr>
        <w:t>using Arduino | driver sleep detection and alarming system</w:t>
      </w:r>
      <w:r>
        <w:rPr>
          <w:rFonts w:ascii="Roboto" w:hAnsi="Roboto"/>
          <w:color w:val="auto"/>
        </w:rPr>
        <w:t>”</w:t>
      </w:r>
    </w:p>
    <w:p w14:paraId="3136B4AE" w14:textId="77777777" w:rsidR="009360AF" w:rsidRPr="009360AF" w:rsidRDefault="009360AF" w:rsidP="009360AF"/>
    <w:p w14:paraId="283B86C3" w14:textId="0EADBDC3" w:rsidR="00824A6D" w:rsidRDefault="00824A6D" w:rsidP="00824A6D"/>
    <w:p w14:paraId="3A5589ED" w14:textId="1ABE4F1B" w:rsidR="00824A6D" w:rsidRDefault="00824A6D" w:rsidP="00824A6D">
      <w:pPr>
        <w:rPr>
          <w:sz w:val="32"/>
          <w:szCs w:val="32"/>
        </w:rPr>
      </w:pPr>
      <w:r>
        <w:rPr>
          <w:sz w:val="32"/>
          <w:szCs w:val="32"/>
        </w:rPr>
        <w:t xml:space="preserve">In a group consisting of two Candidates under the guidance of the </w:t>
      </w:r>
    </w:p>
    <w:p w14:paraId="11ED74C3" w14:textId="5DA507EC" w:rsidR="009360AF" w:rsidRDefault="009360AF" w:rsidP="00824A6D">
      <w:pPr>
        <w:rPr>
          <w:sz w:val="32"/>
          <w:szCs w:val="32"/>
        </w:rPr>
      </w:pPr>
    </w:p>
    <w:p w14:paraId="1F2DD396" w14:textId="3C1AD5B8" w:rsidR="009360AF" w:rsidRDefault="009360AF" w:rsidP="00824A6D">
      <w:pPr>
        <w:rPr>
          <w:sz w:val="32"/>
          <w:szCs w:val="32"/>
        </w:rPr>
      </w:pPr>
    </w:p>
    <w:p w14:paraId="6C85BE78" w14:textId="61E8FE7F" w:rsidR="009360AF" w:rsidRDefault="009360AF" w:rsidP="00824A6D">
      <w:pPr>
        <w:rPr>
          <w:sz w:val="32"/>
          <w:szCs w:val="32"/>
        </w:rPr>
      </w:pPr>
    </w:p>
    <w:p w14:paraId="4278468C" w14:textId="1B373EBB" w:rsidR="009360AF" w:rsidRDefault="009360AF" w:rsidP="00824A6D">
      <w:pPr>
        <w:rPr>
          <w:sz w:val="32"/>
          <w:szCs w:val="32"/>
        </w:rPr>
      </w:pPr>
    </w:p>
    <w:p w14:paraId="316E458E" w14:textId="6E6F2636" w:rsidR="009360AF" w:rsidRDefault="009360AF" w:rsidP="00824A6D">
      <w:pPr>
        <w:rPr>
          <w:sz w:val="32"/>
          <w:szCs w:val="32"/>
        </w:rPr>
      </w:pPr>
    </w:p>
    <w:p w14:paraId="3919C65A" w14:textId="2CDB315B" w:rsidR="009360AF" w:rsidRDefault="009360AF" w:rsidP="00824A6D">
      <w:pPr>
        <w:rPr>
          <w:sz w:val="32"/>
          <w:szCs w:val="32"/>
        </w:rPr>
      </w:pPr>
    </w:p>
    <w:p w14:paraId="209B6672" w14:textId="5C028475" w:rsidR="009360AF" w:rsidRPr="009360AF" w:rsidRDefault="009360AF" w:rsidP="00824A6D">
      <w:pPr>
        <w:rPr>
          <w:b/>
          <w:bCs/>
          <w:sz w:val="32"/>
          <w:szCs w:val="32"/>
        </w:rPr>
      </w:pPr>
      <w:r w:rsidRPr="009360AF">
        <w:rPr>
          <w:b/>
          <w:bCs/>
          <w:sz w:val="32"/>
          <w:szCs w:val="32"/>
        </w:rPr>
        <w:t xml:space="preserve">                                                       Name of </w:t>
      </w:r>
      <w:proofErr w:type="gramStart"/>
      <w:r w:rsidRPr="009360AF">
        <w:rPr>
          <w:b/>
          <w:bCs/>
          <w:sz w:val="32"/>
          <w:szCs w:val="32"/>
        </w:rPr>
        <w:t>Guide:-</w:t>
      </w:r>
      <w:proofErr w:type="gramEnd"/>
    </w:p>
    <w:p w14:paraId="67A056CA" w14:textId="0D2E7EDE" w:rsidR="009360AF" w:rsidRPr="009360AF" w:rsidRDefault="009360AF" w:rsidP="00824A6D">
      <w:pPr>
        <w:rPr>
          <w:b/>
          <w:bCs/>
          <w:sz w:val="32"/>
          <w:szCs w:val="32"/>
        </w:rPr>
      </w:pPr>
    </w:p>
    <w:p w14:paraId="4BC5CB50" w14:textId="7E158C88" w:rsidR="009360AF" w:rsidRPr="009360AF" w:rsidRDefault="009360AF" w:rsidP="00824A6D">
      <w:pPr>
        <w:rPr>
          <w:b/>
          <w:bCs/>
          <w:sz w:val="32"/>
          <w:szCs w:val="32"/>
        </w:rPr>
      </w:pPr>
    </w:p>
    <w:p w14:paraId="1BBD40C2" w14:textId="466A15FD" w:rsidR="009360AF" w:rsidRPr="009360AF" w:rsidRDefault="009360AF" w:rsidP="00824A6D">
      <w:pPr>
        <w:rPr>
          <w:b/>
          <w:bCs/>
          <w:sz w:val="32"/>
          <w:szCs w:val="32"/>
        </w:rPr>
      </w:pPr>
    </w:p>
    <w:p w14:paraId="6EDA57A2" w14:textId="4960E20E" w:rsidR="009360AF" w:rsidRPr="009360AF" w:rsidRDefault="009360AF" w:rsidP="00824A6D">
      <w:pPr>
        <w:rPr>
          <w:b/>
          <w:bCs/>
          <w:sz w:val="32"/>
          <w:szCs w:val="32"/>
        </w:rPr>
      </w:pPr>
    </w:p>
    <w:p w14:paraId="24CD04D6" w14:textId="683F3FBC" w:rsidR="009360AF" w:rsidRPr="009360AF" w:rsidRDefault="009360AF" w:rsidP="00824A6D">
      <w:pPr>
        <w:rPr>
          <w:b/>
          <w:bCs/>
          <w:sz w:val="32"/>
          <w:szCs w:val="32"/>
        </w:rPr>
      </w:pPr>
    </w:p>
    <w:p w14:paraId="5D7CFFC3" w14:textId="1F6CCE55" w:rsidR="009360AF" w:rsidRPr="009360AF" w:rsidRDefault="009360AF" w:rsidP="00824A6D">
      <w:pPr>
        <w:rPr>
          <w:b/>
          <w:bCs/>
          <w:sz w:val="32"/>
          <w:szCs w:val="32"/>
        </w:rPr>
      </w:pPr>
    </w:p>
    <w:p w14:paraId="2C345B56" w14:textId="2978D8ED" w:rsidR="009360AF" w:rsidRDefault="009360AF" w:rsidP="00824A6D">
      <w:pPr>
        <w:rPr>
          <w:b/>
          <w:bCs/>
          <w:sz w:val="32"/>
          <w:szCs w:val="32"/>
        </w:rPr>
      </w:pPr>
      <w:r w:rsidRPr="009360AF">
        <w:rPr>
          <w:b/>
          <w:bCs/>
          <w:sz w:val="32"/>
          <w:szCs w:val="32"/>
        </w:rPr>
        <w:t xml:space="preserve">                                                     Name of </w:t>
      </w:r>
      <w:proofErr w:type="gramStart"/>
      <w:r w:rsidRPr="009360AF">
        <w:rPr>
          <w:b/>
          <w:bCs/>
          <w:sz w:val="32"/>
          <w:szCs w:val="32"/>
        </w:rPr>
        <w:t>HOD:-</w:t>
      </w:r>
      <w:proofErr w:type="gramEnd"/>
      <w:r>
        <w:rPr>
          <w:b/>
          <w:bCs/>
          <w:sz w:val="32"/>
          <w:szCs w:val="32"/>
        </w:rPr>
        <w:t xml:space="preserve">Dr . </w:t>
      </w:r>
      <w:proofErr w:type="spellStart"/>
      <w:r>
        <w:rPr>
          <w:b/>
          <w:bCs/>
          <w:sz w:val="32"/>
          <w:szCs w:val="32"/>
        </w:rPr>
        <w:t>Bhalerao</w:t>
      </w:r>
      <w:proofErr w:type="spellEnd"/>
      <w:r>
        <w:rPr>
          <w:b/>
          <w:bCs/>
          <w:sz w:val="32"/>
          <w:szCs w:val="32"/>
        </w:rPr>
        <w:t xml:space="preserve"> sir</w:t>
      </w:r>
    </w:p>
    <w:p w14:paraId="1C26C9E0" w14:textId="171B5EAF" w:rsidR="009360AF" w:rsidRDefault="009360AF" w:rsidP="00824A6D">
      <w:pPr>
        <w:rPr>
          <w:b/>
          <w:bCs/>
          <w:sz w:val="32"/>
          <w:szCs w:val="32"/>
        </w:rPr>
      </w:pPr>
    </w:p>
    <w:p w14:paraId="100C1DEB" w14:textId="3BE478A5" w:rsidR="009360AF" w:rsidRDefault="009360AF" w:rsidP="00824A6D">
      <w:pPr>
        <w:rPr>
          <w:b/>
          <w:bCs/>
          <w:sz w:val="32"/>
          <w:szCs w:val="32"/>
        </w:rPr>
      </w:pPr>
    </w:p>
    <w:p w14:paraId="46F5153A" w14:textId="433C3041" w:rsidR="009360AF" w:rsidRDefault="009360AF" w:rsidP="00824A6D">
      <w:pPr>
        <w:rPr>
          <w:b/>
          <w:bCs/>
          <w:sz w:val="32"/>
          <w:szCs w:val="32"/>
        </w:rPr>
      </w:pPr>
    </w:p>
    <w:p w14:paraId="771413D0" w14:textId="58490979" w:rsidR="009360AF" w:rsidRDefault="009360AF" w:rsidP="00824A6D">
      <w:pPr>
        <w:rPr>
          <w:b/>
          <w:bCs/>
          <w:sz w:val="32"/>
          <w:szCs w:val="32"/>
        </w:rPr>
      </w:pPr>
    </w:p>
    <w:p w14:paraId="04FD4AFD" w14:textId="04329232" w:rsidR="009360AF" w:rsidRDefault="009360AF" w:rsidP="00824A6D">
      <w:pPr>
        <w:rPr>
          <w:b/>
          <w:bCs/>
          <w:sz w:val="32"/>
          <w:szCs w:val="32"/>
        </w:rPr>
      </w:pPr>
    </w:p>
    <w:p w14:paraId="231F4A2E" w14:textId="026D7B2A" w:rsidR="009360AF" w:rsidRDefault="009360AF" w:rsidP="00824A6D">
      <w:pPr>
        <w:rPr>
          <w:b/>
          <w:bCs/>
          <w:sz w:val="32"/>
          <w:szCs w:val="32"/>
        </w:rPr>
      </w:pPr>
    </w:p>
    <w:p w14:paraId="2AB3B5A9" w14:textId="4B4CE731" w:rsidR="009360AF" w:rsidRDefault="009360AF" w:rsidP="00824A6D">
      <w:pPr>
        <w:rPr>
          <w:b/>
          <w:bCs/>
          <w:sz w:val="32"/>
          <w:szCs w:val="32"/>
        </w:rPr>
      </w:pPr>
    </w:p>
    <w:p w14:paraId="604E11A0" w14:textId="0B8C063D" w:rsidR="009360AF" w:rsidRDefault="009360AF" w:rsidP="00824A6D">
      <w:pPr>
        <w:rPr>
          <w:b/>
          <w:bCs/>
          <w:sz w:val="36"/>
          <w:szCs w:val="36"/>
        </w:rPr>
      </w:pPr>
      <w:r>
        <w:rPr>
          <w:sz w:val="32"/>
          <w:szCs w:val="32"/>
        </w:rPr>
        <w:lastRenderedPageBreak/>
        <w:t xml:space="preserve">                              </w:t>
      </w:r>
      <w:r w:rsidRPr="009360AF">
        <w:rPr>
          <w:b/>
          <w:bCs/>
          <w:sz w:val="36"/>
          <w:szCs w:val="36"/>
        </w:rPr>
        <w:t>Acknowledgement</w:t>
      </w:r>
    </w:p>
    <w:p w14:paraId="15D81BD1" w14:textId="1EAFE99C" w:rsidR="009360AF" w:rsidRDefault="009360AF" w:rsidP="00824A6D">
      <w:pPr>
        <w:rPr>
          <w:b/>
          <w:bCs/>
          <w:sz w:val="36"/>
          <w:szCs w:val="36"/>
        </w:rPr>
      </w:pPr>
    </w:p>
    <w:p w14:paraId="5DA1C07D" w14:textId="21626BCE" w:rsidR="009360AF" w:rsidRDefault="009360AF" w:rsidP="00824A6D">
      <w:pPr>
        <w:rPr>
          <w:b/>
          <w:bCs/>
          <w:sz w:val="36"/>
          <w:szCs w:val="36"/>
        </w:rPr>
      </w:pPr>
    </w:p>
    <w:p w14:paraId="22F54E76" w14:textId="65C93747" w:rsidR="009360AF" w:rsidRDefault="009360AF" w:rsidP="00824A6D">
      <w:pPr>
        <w:rPr>
          <w:sz w:val="36"/>
          <w:szCs w:val="36"/>
        </w:rPr>
      </w:pPr>
      <w:proofErr w:type="gramStart"/>
      <w:r w:rsidRPr="009360AF">
        <w:rPr>
          <w:sz w:val="36"/>
          <w:szCs w:val="36"/>
        </w:rPr>
        <w:t>We</w:t>
      </w:r>
      <w:r>
        <w:rPr>
          <w:sz w:val="36"/>
          <w:szCs w:val="36"/>
        </w:rPr>
        <w:t xml:space="preserve">  are</w:t>
      </w:r>
      <w:proofErr w:type="gramEnd"/>
      <w:r>
        <w:rPr>
          <w:sz w:val="36"/>
          <w:szCs w:val="36"/>
        </w:rPr>
        <w:t xml:space="preserve">  profoundly  grateful    to   Dr.                             </w:t>
      </w:r>
      <w:proofErr w:type="gramStart"/>
      <w:r>
        <w:rPr>
          <w:sz w:val="36"/>
          <w:szCs w:val="36"/>
        </w:rPr>
        <w:t>sir  for</w:t>
      </w:r>
      <w:proofErr w:type="gramEnd"/>
      <w:r>
        <w:rPr>
          <w:sz w:val="36"/>
          <w:szCs w:val="36"/>
        </w:rPr>
        <w:t xml:space="preserve"> his </w:t>
      </w:r>
    </w:p>
    <w:p w14:paraId="37A91097" w14:textId="77777777" w:rsidR="009360AF" w:rsidRDefault="009360AF" w:rsidP="00824A6D">
      <w:pPr>
        <w:rPr>
          <w:sz w:val="36"/>
          <w:szCs w:val="36"/>
        </w:rPr>
      </w:pPr>
    </w:p>
    <w:p w14:paraId="2CA68384" w14:textId="733CB4B7" w:rsidR="009360AF" w:rsidRDefault="009360AF" w:rsidP="00824A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expert  guidance</w:t>
      </w:r>
      <w:proofErr w:type="gramEnd"/>
      <w:r>
        <w:rPr>
          <w:sz w:val="36"/>
          <w:szCs w:val="36"/>
        </w:rPr>
        <w:t xml:space="preserve">  and  continuous  throughout  to  see  that this  </w:t>
      </w:r>
    </w:p>
    <w:p w14:paraId="03D649AB" w14:textId="77777777" w:rsidR="009360AF" w:rsidRDefault="009360AF" w:rsidP="00824A6D">
      <w:pPr>
        <w:rPr>
          <w:sz w:val="36"/>
          <w:szCs w:val="36"/>
        </w:rPr>
      </w:pPr>
    </w:p>
    <w:p w14:paraId="58BF5DA5" w14:textId="77777777" w:rsidR="009360AF" w:rsidRDefault="009360AF" w:rsidP="00824A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project  rights</w:t>
      </w:r>
      <w:proofErr w:type="gramEnd"/>
      <w:r>
        <w:rPr>
          <w:sz w:val="36"/>
          <w:szCs w:val="36"/>
        </w:rPr>
        <w:t xml:space="preserve">  its  target  since  its  commencement  to   its  </w:t>
      </w:r>
    </w:p>
    <w:p w14:paraId="68AE06BC" w14:textId="77777777" w:rsidR="009360AF" w:rsidRDefault="009360AF" w:rsidP="00824A6D">
      <w:pPr>
        <w:rPr>
          <w:sz w:val="36"/>
          <w:szCs w:val="36"/>
        </w:rPr>
      </w:pPr>
    </w:p>
    <w:p w14:paraId="57CE82FE" w14:textId="4078785B" w:rsidR="009360AF" w:rsidRPr="009360AF" w:rsidRDefault="009360AF" w:rsidP="00824A6D">
      <w:pPr>
        <w:rPr>
          <w:sz w:val="36"/>
          <w:szCs w:val="36"/>
        </w:rPr>
      </w:pPr>
      <w:r>
        <w:rPr>
          <w:sz w:val="36"/>
          <w:szCs w:val="36"/>
        </w:rPr>
        <w:t>completion.  ………………….</w:t>
      </w:r>
    </w:p>
    <w:p w14:paraId="5F4629D6" w14:textId="21BFED81" w:rsidR="009360AF" w:rsidRDefault="009360AF" w:rsidP="00824A6D">
      <w:pPr>
        <w:rPr>
          <w:sz w:val="32"/>
          <w:szCs w:val="32"/>
        </w:rPr>
      </w:pPr>
    </w:p>
    <w:p w14:paraId="5B0743E1" w14:textId="40C3FCA9" w:rsidR="009360AF" w:rsidRDefault="009360AF" w:rsidP="00824A6D">
      <w:pPr>
        <w:rPr>
          <w:sz w:val="32"/>
          <w:szCs w:val="32"/>
        </w:rPr>
      </w:pPr>
    </w:p>
    <w:p w14:paraId="39C0A4C7" w14:textId="77777777" w:rsidR="009360AF" w:rsidRPr="00824A6D" w:rsidRDefault="009360AF" w:rsidP="00824A6D">
      <w:pPr>
        <w:rPr>
          <w:sz w:val="32"/>
          <w:szCs w:val="32"/>
        </w:rPr>
      </w:pPr>
    </w:p>
    <w:p w14:paraId="25551995" w14:textId="7411629C" w:rsidR="00EF5B78" w:rsidRPr="00824A6D" w:rsidRDefault="00EF5B78" w:rsidP="00EF5B78">
      <w:pPr>
        <w:rPr>
          <w:sz w:val="32"/>
          <w:szCs w:val="32"/>
        </w:rPr>
      </w:pPr>
    </w:p>
    <w:p w14:paraId="5D1E8D43" w14:textId="4CC321D9" w:rsidR="00EF5B78" w:rsidRDefault="00EF5B78" w:rsidP="008337E5">
      <w:pPr>
        <w:rPr>
          <w:color w:val="000000" w:themeColor="text1"/>
          <w:sz w:val="36"/>
          <w:szCs w:val="36"/>
        </w:rPr>
      </w:pPr>
    </w:p>
    <w:p w14:paraId="3C8DC90F" w14:textId="77777777" w:rsidR="00EF5B78" w:rsidRDefault="00EF5B78" w:rsidP="008337E5">
      <w:pPr>
        <w:rPr>
          <w:color w:val="000000" w:themeColor="text1"/>
          <w:sz w:val="36"/>
          <w:szCs w:val="36"/>
        </w:rPr>
      </w:pPr>
    </w:p>
    <w:p w14:paraId="3E2D6E2F" w14:textId="7AEDCCA2" w:rsidR="00EF5B78" w:rsidRDefault="00EF5B78" w:rsidP="008337E5">
      <w:pPr>
        <w:rPr>
          <w:color w:val="000000" w:themeColor="text1"/>
          <w:sz w:val="36"/>
          <w:szCs w:val="36"/>
        </w:rPr>
      </w:pPr>
      <w:r w:rsidRPr="00EF5B78">
        <w:rPr>
          <w:color w:val="000000" w:themeColor="text1"/>
          <w:sz w:val="36"/>
          <w:szCs w:val="36"/>
        </w:rPr>
        <w:t xml:space="preserve">  </w:t>
      </w:r>
    </w:p>
    <w:p w14:paraId="0FD0624F" w14:textId="48582320" w:rsidR="009360AF" w:rsidRDefault="009360AF" w:rsidP="008337E5">
      <w:pPr>
        <w:rPr>
          <w:color w:val="000000" w:themeColor="text1"/>
          <w:sz w:val="36"/>
          <w:szCs w:val="36"/>
        </w:rPr>
      </w:pPr>
    </w:p>
    <w:p w14:paraId="784865D4" w14:textId="0C7762BD" w:rsidR="009360AF" w:rsidRDefault="009360AF" w:rsidP="008337E5">
      <w:pPr>
        <w:rPr>
          <w:color w:val="000000" w:themeColor="text1"/>
          <w:sz w:val="36"/>
          <w:szCs w:val="36"/>
        </w:rPr>
      </w:pPr>
    </w:p>
    <w:p w14:paraId="5B13B5B7" w14:textId="1E2F0B25" w:rsidR="009360AF" w:rsidRDefault="009360AF" w:rsidP="008337E5">
      <w:pPr>
        <w:rPr>
          <w:color w:val="000000" w:themeColor="text1"/>
          <w:sz w:val="36"/>
          <w:szCs w:val="36"/>
        </w:rPr>
      </w:pPr>
    </w:p>
    <w:p w14:paraId="0DCB3FDE" w14:textId="495DEEAE" w:rsidR="009360AF" w:rsidRDefault="009360AF" w:rsidP="008337E5">
      <w:pPr>
        <w:rPr>
          <w:color w:val="000000" w:themeColor="text1"/>
          <w:sz w:val="36"/>
          <w:szCs w:val="36"/>
        </w:rPr>
      </w:pPr>
    </w:p>
    <w:p w14:paraId="339A6A8B" w14:textId="45F62E76" w:rsidR="009360AF" w:rsidRDefault="009360AF" w:rsidP="008337E5">
      <w:pPr>
        <w:rPr>
          <w:color w:val="000000" w:themeColor="text1"/>
          <w:sz w:val="36"/>
          <w:szCs w:val="36"/>
        </w:rPr>
      </w:pPr>
    </w:p>
    <w:p w14:paraId="10614827" w14:textId="7F19A721" w:rsidR="009360AF" w:rsidRDefault="009360AF" w:rsidP="008337E5">
      <w:pPr>
        <w:rPr>
          <w:color w:val="000000" w:themeColor="text1"/>
          <w:sz w:val="36"/>
          <w:szCs w:val="36"/>
        </w:rPr>
      </w:pPr>
    </w:p>
    <w:p w14:paraId="162D8837" w14:textId="6BCF56C2" w:rsidR="009360AF" w:rsidRDefault="009360AF" w:rsidP="008337E5">
      <w:pPr>
        <w:rPr>
          <w:color w:val="000000" w:themeColor="text1"/>
          <w:sz w:val="36"/>
          <w:szCs w:val="36"/>
        </w:rPr>
      </w:pPr>
    </w:p>
    <w:p w14:paraId="0C4033D6" w14:textId="161146D3" w:rsidR="009360AF" w:rsidRDefault="009360AF" w:rsidP="008337E5">
      <w:pPr>
        <w:rPr>
          <w:color w:val="000000" w:themeColor="text1"/>
          <w:sz w:val="36"/>
          <w:szCs w:val="36"/>
        </w:rPr>
      </w:pPr>
    </w:p>
    <w:p w14:paraId="2FD6DB54" w14:textId="60A8F4B7" w:rsidR="009360AF" w:rsidRDefault="009360AF" w:rsidP="008337E5">
      <w:pPr>
        <w:rPr>
          <w:color w:val="000000" w:themeColor="text1"/>
          <w:sz w:val="36"/>
          <w:szCs w:val="36"/>
        </w:rPr>
      </w:pPr>
    </w:p>
    <w:p w14:paraId="4CC0EA18" w14:textId="1FE17DDA" w:rsidR="009360AF" w:rsidRDefault="009360AF" w:rsidP="008337E5">
      <w:pPr>
        <w:rPr>
          <w:color w:val="000000" w:themeColor="text1"/>
          <w:sz w:val="36"/>
          <w:szCs w:val="36"/>
        </w:rPr>
      </w:pPr>
    </w:p>
    <w:p w14:paraId="7C8F63CA" w14:textId="23F42CB4" w:rsidR="009360AF" w:rsidRDefault="009360AF" w:rsidP="008337E5">
      <w:pPr>
        <w:rPr>
          <w:color w:val="000000" w:themeColor="text1"/>
          <w:sz w:val="36"/>
          <w:szCs w:val="36"/>
        </w:rPr>
      </w:pPr>
    </w:p>
    <w:p w14:paraId="6963B3A7" w14:textId="30F00BB3" w:rsidR="009360AF" w:rsidRDefault="009360AF" w:rsidP="008337E5">
      <w:pPr>
        <w:rPr>
          <w:color w:val="000000" w:themeColor="text1"/>
          <w:sz w:val="36"/>
          <w:szCs w:val="36"/>
        </w:rPr>
      </w:pPr>
    </w:p>
    <w:p w14:paraId="0E809F44" w14:textId="302B0BD1" w:rsidR="009360AF" w:rsidRDefault="009360AF" w:rsidP="008337E5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 xml:space="preserve">                                                      </w:t>
      </w:r>
    </w:p>
    <w:p w14:paraId="00804FB0" w14:textId="77777777" w:rsidR="009360AF" w:rsidRPr="009360AF" w:rsidRDefault="009360AF" w:rsidP="009360AF">
      <w:pPr>
        <w:rPr>
          <w:rStyle w:val="markedcontent"/>
          <w:rFonts w:ascii="Arial" w:hAnsi="Arial" w:cs="Arial"/>
          <w:sz w:val="52"/>
          <w:szCs w:val="52"/>
        </w:rPr>
      </w:pPr>
      <w:r>
        <w:rPr>
          <w:rStyle w:val="markedcontent"/>
          <w:rFonts w:ascii="Arial" w:hAnsi="Arial" w:cs="Arial"/>
        </w:rPr>
        <w:lastRenderedPageBreak/>
        <w:t xml:space="preserve">                                                      </w:t>
      </w:r>
      <w:r w:rsidRPr="009360AF">
        <w:rPr>
          <w:rStyle w:val="markedcontent"/>
          <w:rFonts w:ascii="Arial" w:hAnsi="Arial" w:cs="Arial"/>
          <w:sz w:val="52"/>
          <w:szCs w:val="52"/>
        </w:rPr>
        <w:t>ABSTRACT</w:t>
      </w:r>
    </w:p>
    <w:p w14:paraId="653D3CE0" w14:textId="77777777" w:rsidR="009360AF" w:rsidRDefault="009360AF" w:rsidP="008337E5">
      <w:pPr>
        <w:rPr>
          <w:rStyle w:val="markedcontent"/>
          <w:rFonts w:ascii="Arial" w:hAnsi="Arial" w:cs="Arial"/>
        </w:rPr>
      </w:pPr>
    </w:p>
    <w:p w14:paraId="56D7B7C5" w14:textId="77777777" w:rsidR="009360AF" w:rsidRDefault="009360AF" w:rsidP="008337E5">
      <w:pPr>
        <w:rPr>
          <w:rStyle w:val="markedcontent"/>
          <w:rFonts w:ascii="Arial" w:hAnsi="Arial" w:cs="Arial"/>
        </w:rPr>
      </w:pPr>
    </w:p>
    <w:p w14:paraId="3FD50547" w14:textId="77777777" w:rsidR="009360AF" w:rsidRDefault="009360AF" w:rsidP="008337E5">
      <w:pPr>
        <w:rPr>
          <w:rStyle w:val="markedcontent"/>
          <w:rFonts w:ascii="Arial" w:hAnsi="Arial" w:cs="Arial"/>
        </w:rPr>
      </w:pPr>
    </w:p>
    <w:p w14:paraId="17C3CB07" w14:textId="77777777" w:rsidR="009360AF" w:rsidRDefault="009360AF" w:rsidP="008337E5">
      <w:pPr>
        <w:rPr>
          <w:rStyle w:val="markedcontent"/>
          <w:rFonts w:ascii="Arial" w:hAnsi="Arial" w:cs="Arial"/>
          <w:sz w:val="32"/>
          <w:szCs w:val="32"/>
        </w:rPr>
      </w:pPr>
      <w:r>
        <w:br/>
      </w:r>
      <w:r w:rsidRPr="009360AF">
        <w:rPr>
          <w:rStyle w:val="markedcontent"/>
          <w:rFonts w:ascii="Arial" w:hAnsi="Arial" w:cs="Arial"/>
          <w:sz w:val="32"/>
          <w:szCs w:val="32"/>
        </w:rPr>
        <w:t xml:space="preserve">This document is a review report on the research conducted and </w:t>
      </w:r>
    </w:p>
    <w:p w14:paraId="28A94080" w14:textId="77777777" w:rsidR="009360AF" w:rsidRDefault="009360AF" w:rsidP="008337E5">
      <w:pPr>
        <w:rPr>
          <w:rStyle w:val="markedcontent"/>
          <w:rFonts w:ascii="Arial" w:hAnsi="Arial" w:cs="Arial"/>
          <w:sz w:val="32"/>
          <w:szCs w:val="32"/>
        </w:rPr>
      </w:pPr>
    </w:p>
    <w:p w14:paraId="69D4AE46" w14:textId="77777777" w:rsidR="00902484" w:rsidRDefault="009360AF" w:rsidP="008337E5">
      <w:pPr>
        <w:rPr>
          <w:rStyle w:val="markedcontent"/>
          <w:rFonts w:ascii="Arial" w:hAnsi="Arial" w:cs="Arial"/>
          <w:sz w:val="32"/>
          <w:szCs w:val="32"/>
        </w:rPr>
      </w:pPr>
      <w:r w:rsidRPr="009360AF">
        <w:rPr>
          <w:rStyle w:val="markedcontent"/>
          <w:rFonts w:ascii="Arial" w:hAnsi="Arial" w:cs="Arial"/>
          <w:sz w:val="32"/>
          <w:szCs w:val="32"/>
        </w:rPr>
        <w:t xml:space="preserve">the project </w:t>
      </w:r>
      <w:proofErr w:type="gramStart"/>
      <w:r w:rsidRPr="009360AF">
        <w:rPr>
          <w:rStyle w:val="markedcontent"/>
          <w:rFonts w:ascii="Arial" w:hAnsi="Arial" w:cs="Arial"/>
          <w:sz w:val="32"/>
          <w:szCs w:val="32"/>
        </w:rPr>
        <w:t>made</w:t>
      </w:r>
      <w:r>
        <w:rPr>
          <w:sz w:val="32"/>
          <w:szCs w:val="32"/>
        </w:rPr>
        <w:t xml:space="preserve">  </w:t>
      </w:r>
      <w:r w:rsidRPr="009360AF">
        <w:rPr>
          <w:rStyle w:val="markedcontent"/>
          <w:rFonts w:ascii="Arial" w:hAnsi="Arial" w:cs="Arial"/>
          <w:sz w:val="32"/>
          <w:szCs w:val="32"/>
        </w:rPr>
        <w:t>in</w:t>
      </w:r>
      <w:proofErr w:type="gramEnd"/>
      <w:r w:rsidRPr="009360AF">
        <w:rPr>
          <w:rStyle w:val="markedcontent"/>
          <w:rFonts w:ascii="Arial" w:hAnsi="Arial" w:cs="Arial"/>
          <w:sz w:val="32"/>
          <w:szCs w:val="32"/>
        </w:rPr>
        <w:t xml:space="preserve"> the field of </w:t>
      </w:r>
      <w:r w:rsidR="00902484">
        <w:rPr>
          <w:rStyle w:val="markedcontent"/>
          <w:rFonts w:ascii="Arial" w:hAnsi="Arial" w:cs="Arial"/>
          <w:sz w:val="32"/>
          <w:szCs w:val="32"/>
        </w:rPr>
        <w:t xml:space="preserve">Electronic and telecommunication </w:t>
      </w:r>
    </w:p>
    <w:p w14:paraId="5DCADE3B" w14:textId="77777777" w:rsidR="00902484" w:rsidRDefault="00902484" w:rsidP="008337E5">
      <w:pPr>
        <w:rPr>
          <w:rStyle w:val="markedcontent"/>
          <w:rFonts w:ascii="Arial" w:hAnsi="Arial" w:cs="Arial"/>
          <w:sz w:val="32"/>
          <w:szCs w:val="32"/>
        </w:rPr>
      </w:pPr>
    </w:p>
    <w:p w14:paraId="17438DA6" w14:textId="77777777" w:rsidR="00902484" w:rsidRDefault="009360AF" w:rsidP="008337E5">
      <w:pPr>
        <w:rPr>
          <w:rStyle w:val="markedcontent"/>
          <w:rFonts w:ascii="Arial" w:hAnsi="Arial" w:cs="Arial"/>
          <w:sz w:val="32"/>
          <w:szCs w:val="32"/>
        </w:rPr>
      </w:pPr>
      <w:r w:rsidRPr="009360AF">
        <w:rPr>
          <w:rStyle w:val="markedcontent"/>
          <w:rFonts w:ascii="Arial" w:hAnsi="Arial" w:cs="Arial"/>
          <w:sz w:val="32"/>
          <w:szCs w:val="32"/>
        </w:rPr>
        <w:t xml:space="preserve">to develop a system for driver </w:t>
      </w:r>
      <w:proofErr w:type="gramStart"/>
      <w:r w:rsidRPr="009360AF">
        <w:rPr>
          <w:rStyle w:val="markedcontent"/>
          <w:rFonts w:ascii="Arial" w:hAnsi="Arial" w:cs="Arial"/>
          <w:sz w:val="32"/>
          <w:szCs w:val="32"/>
        </w:rPr>
        <w:t>drowsiness</w:t>
      </w:r>
      <w:r>
        <w:rPr>
          <w:sz w:val="32"/>
          <w:szCs w:val="32"/>
        </w:rPr>
        <w:t xml:space="preserve">  </w:t>
      </w:r>
      <w:r w:rsidRPr="009360AF">
        <w:rPr>
          <w:rStyle w:val="markedcontent"/>
          <w:rFonts w:ascii="Arial" w:hAnsi="Arial" w:cs="Arial"/>
          <w:sz w:val="32"/>
          <w:szCs w:val="32"/>
        </w:rPr>
        <w:t>detection</w:t>
      </w:r>
      <w:proofErr w:type="gramEnd"/>
      <w:r w:rsidRPr="009360AF">
        <w:rPr>
          <w:rStyle w:val="markedcontent"/>
          <w:rFonts w:ascii="Arial" w:hAnsi="Arial" w:cs="Arial"/>
          <w:sz w:val="32"/>
          <w:szCs w:val="32"/>
        </w:rPr>
        <w:t xml:space="preserve"> to prevent </w:t>
      </w:r>
    </w:p>
    <w:p w14:paraId="634FB49C" w14:textId="77777777" w:rsidR="00902484" w:rsidRDefault="00902484" w:rsidP="008337E5">
      <w:pPr>
        <w:rPr>
          <w:rStyle w:val="markedcontent"/>
          <w:rFonts w:ascii="Arial" w:hAnsi="Arial" w:cs="Arial"/>
          <w:sz w:val="32"/>
          <w:szCs w:val="32"/>
        </w:rPr>
      </w:pPr>
    </w:p>
    <w:p w14:paraId="4B943776" w14:textId="77777777" w:rsidR="00902484" w:rsidRDefault="009360AF" w:rsidP="008337E5">
      <w:pPr>
        <w:rPr>
          <w:sz w:val="32"/>
          <w:szCs w:val="32"/>
        </w:rPr>
      </w:pPr>
      <w:r w:rsidRPr="009360AF">
        <w:rPr>
          <w:rStyle w:val="markedcontent"/>
          <w:rFonts w:ascii="Arial" w:hAnsi="Arial" w:cs="Arial"/>
          <w:sz w:val="32"/>
          <w:szCs w:val="32"/>
        </w:rPr>
        <w:t>accidents from happening because of driver fatigue and</w:t>
      </w:r>
      <w:r w:rsidR="00902484">
        <w:rPr>
          <w:sz w:val="32"/>
          <w:szCs w:val="32"/>
        </w:rPr>
        <w:t xml:space="preserve">   </w:t>
      </w:r>
    </w:p>
    <w:p w14:paraId="4A0AACB1" w14:textId="77777777" w:rsidR="00902484" w:rsidRDefault="00902484" w:rsidP="008337E5">
      <w:pPr>
        <w:rPr>
          <w:sz w:val="32"/>
          <w:szCs w:val="32"/>
        </w:rPr>
      </w:pPr>
    </w:p>
    <w:p w14:paraId="1291B202" w14:textId="77777777" w:rsidR="00902484" w:rsidRDefault="009360AF" w:rsidP="008337E5">
      <w:pPr>
        <w:rPr>
          <w:rStyle w:val="markedcontent"/>
          <w:rFonts w:ascii="Arial" w:hAnsi="Arial" w:cs="Arial"/>
          <w:sz w:val="32"/>
          <w:szCs w:val="32"/>
        </w:rPr>
      </w:pPr>
      <w:r w:rsidRPr="009360AF">
        <w:rPr>
          <w:rStyle w:val="markedcontent"/>
          <w:rFonts w:ascii="Arial" w:hAnsi="Arial" w:cs="Arial"/>
          <w:sz w:val="32"/>
          <w:szCs w:val="32"/>
        </w:rPr>
        <w:t xml:space="preserve">sleepiness. The </w:t>
      </w:r>
      <w:proofErr w:type="gramStart"/>
      <w:r w:rsidRPr="009360AF">
        <w:rPr>
          <w:rStyle w:val="markedcontent"/>
          <w:rFonts w:ascii="Arial" w:hAnsi="Arial" w:cs="Arial"/>
          <w:sz w:val="32"/>
          <w:szCs w:val="32"/>
        </w:rPr>
        <w:t>report</w:t>
      </w:r>
      <w:r w:rsidR="00902484">
        <w:rPr>
          <w:rStyle w:val="markedcontent"/>
          <w:sz w:val="32"/>
          <w:szCs w:val="32"/>
        </w:rPr>
        <w:t xml:space="preserve">  </w:t>
      </w:r>
      <w:r w:rsidRPr="009360AF">
        <w:rPr>
          <w:rStyle w:val="markedcontent"/>
          <w:rFonts w:ascii="Arial" w:hAnsi="Arial" w:cs="Arial"/>
          <w:sz w:val="32"/>
          <w:szCs w:val="32"/>
        </w:rPr>
        <w:t>proposed</w:t>
      </w:r>
      <w:proofErr w:type="gramEnd"/>
      <w:r w:rsidRPr="009360AF">
        <w:rPr>
          <w:rStyle w:val="markedcontent"/>
          <w:rFonts w:ascii="Arial" w:hAnsi="Arial" w:cs="Arial"/>
          <w:sz w:val="32"/>
          <w:szCs w:val="32"/>
        </w:rPr>
        <w:t xml:space="preserve"> the results and solutions on the </w:t>
      </w:r>
    </w:p>
    <w:p w14:paraId="4E1E0FC3" w14:textId="77777777" w:rsidR="00902484" w:rsidRDefault="00902484" w:rsidP="008337E5">
      <w:pPr>
        <w:rPr>
          <w:rStyle w:val="markedcontent"/>
          <w:rFonts w:ascii="Arial" w:hAnsi="Arial" w:cs="Arial"/>
          <w:sz w:val="32"/>
          <w:szCs w:val="32"/>
        </w:rPr>
      </w:pPr>
    </w:p>
    <w:p w14:paraId="71606384" w14:textId="77777777" w:rsidR="00902484" w:rsidRDefault="009360AF" w:rsidP="008337E5">
      <w:pPr>
        <w:rPr>
          <w:rStyle w:val="markedcontent"/>
          <w:rFonts w:ascii="Arial" w:hAnsi="Arial" w:cs="Arial"/>
          <w:sz w:val="32"/>
          <w:szCs w:val="32"/>
        </w:rPr>
      </w:pPr>
      <w:r w:rsidRPr="009360AF">
        <w:rPr>
          <w:rStyle w:val="markedcontent"/>
          <w:rFonts w:ascii="Arial" w:hAnsi="Arial" w:cs="Arial"/>
          <w:sz w:val="32"/>
          <w:szCs w:val="32"/>
        </w:rPr>
        <w:t>limited</w:t>
      </w:r>
      <w:r>
        <w:rPr>
          <w:sz w:val="32"/>
          <w:szCs w:val="32"/>
        </w:rPr>
        <w:t xml:space="preserve">   </w:t>
      </w:r>
      <w:r w:rsidRPr="009360AF">
        <w:rPr>
          <w:rStyle w:val="markedcontent"/>
          <w:rFonts w:ascii="Arial" w:hAnsi="Arial" w:cs="Arial"/>
          <w:sz w:val="32"/>
          <w:szCs w:val="32"/>
        </w:rPr>
        <w:t xml:space="preserve">implementation of the various techniques that are </w:t>
      </w:r>
    </w:p>
    <w:p w14:paraId="5CE944DD" w14:textId="77777777" w:rsidR="00902484" w:rsidRDefault="00902484" w:rsidP="008337E5">
      <w:pPr>
        <w:rPr>
          <w:rStyle w:val="markedcontent"/>
          <w:rFonts w:ascii="Arial" w:hAnsi="Arial" w:cs="Arial"/>
          <w:sz w:val="32"/>
          <w:szCs w:val="32"/>
        </w:rPr>
      </w:pPr>
    </w:p>
    <w:p w14:paraId="13060477" w14:textId="19D6B4F8" w:rsidR="009360AF" w:rsidRPr="00902484" w:rsidRDefault="009360AF" w:rsidP="008337E5">
      <w:pPr>
        <w:rPr>
          <w:rStyle w:val="markedcontent"/>
          <w:sz w:val="32"/>
          <w:szCs w:val="32"/>
        </w:rPr>
      </w:pPr>
      <w:r w:rsidRPr="009360AF">
        <w:rPr>
          <w:rStyle w:val="markedcontent"/>
          <w:rFonts w:ascii="Arial" w:hAnsi="Arial" w:cs="Arial"/>
          <w:sz w:val="32"/>
          <w:szCs w:val="32"/>
        </w:rPr>
        <w:t>introduced in the project.</w:t>
      </w:r>
    </w:p>
    <w:p w14:paraId="5AE2D480" w14:textId="4AFF2271" w:rsidR="009360AF" w:rsidRDefault="009360AF" w:rsidP="008337E5">
      <w:pPr>
        <w:rPr>
          <w:rStyle w:val="markedcontent"/>
          <w:rFonts w:ascii="Arial" w:hAnsi="Arial" w:cs="Arial"/>
          <w:sz w:val="32"/>
          <w:szCs w:val="32"/>
        </w:rPr>
      </w:pPr>
      <w:r w:rsidRPr="009360AF">
        <w:rPr>
          <w:sz w:val="32"/>
          <w:szCs w:val="32"/>
        </w:rPr>
        <w:br/>
      </w:r>
      <w:r w:rsidRPr="009360AF">
        <w:rPr>
          <w:rStyle w:val="markedcontent"/>
          <w:rFonts w:ascii="Arial" w:hAnsi="Arial" w:cs="Arial"/>
          <w:sz w:val="32"/>
          <w:szCs w:val="32"/>
        </w:rPr>
        <w:t xml:space="preserve">Whereas the implementation of the project </w:t>
      </w:r>
      <w:proofErr w:type="gramStart"/>
      <w:r w:rsidRPr="009360AF">
        <w:rPr>
          <w:rStyle w:val="markedcontent"/>
          <w:rFonts w:ascii="Arial" w:hAnsi="Arial" w:cs="Arial"/>
          <w:sz w:val="32"/>
          <w:szCs w:val="32"/>
        </w:rPr>
        <w:t>give</w:t>
      </w:r>
      <w:proofErr w:type="gramEnd"/>
      <w:r w:rsidRPr="009360AF">
        <w:rPr>
          <w:rStyle w:val="markedcontent"/>
          <w:rFonts w:ascii="Arial" w:hAnsi="Arial" w:cs="Arial"/>
          <w:sz w:val="32"/>
          <w:szCs w:val="32"/>
        </w:rPr>
        <w:t xml:space="preserve"> the real world </w:t>
      </w:r>
    </w:p>
    <w:p w14:paraId="38D93120" w14:textId="77777777" w:rsidR="009360AF" w:rsidRDefault="009360AF" w:rsidP="008337E5">
      <w:pPr>
        <w:rPr>
          <w:rStyle w:val="markedcontent"/>
          <w:rFonts w:ascii="Arial" w:hAnsi="Arial" w:cs="Arial"/>
          <w:sz w:val="32"/>
          <w:szCs w:val="32"/>
        </w:rPr>
      </w:pPr>
    </w:p>
    <w:p w14:paraId="3924C459" w14:textId="77777777" w:rsidR="009360AF" w:rsidRDefault="009360AF" w:rsidP="008337E5">
      <w:pPr>
        <w:rPr>
          <w:rStyle w:val="markedcontent"/>
          <w:rFonts w:ascii="Arial" w:hAnsi="Arial" w:cs="Arial"/>
          <w:sz w:val="32"/>
          <w:szCs w:val="32"/>
        </w:rPr>
      </w:pPr>
      <w:r w:rsidRPr="009360AF">
        <w:rPr>
          <w:rStyle w:val="markedcontent"/>
          <w:rFonts w:ascii="Arial" w:hAnsi="Arial" w:cs="Arial"/>
          <w:sz w:val="32"/>
          <w:szCs w:val="32"/>
        </w:rPr>
        <w:t xml:space="preserve">idea of how </w:t>
      </w:r>
      <w:proofErr w:type="gramStart"/>
      <w:r w:rsidRPr="009360AF">
        <w:rPr>
          <w:rStyle w:val="markedcontent"/>
          <w:rFonts w:ascii="Arial" w:hAnsi="Arial" w:cs="Arial"/>
          <w:sz w:val="32"/>
          <w:szCs w:val="32"/>
        </w:rPr>
        <w:t>the</w:t>
      </w:r>
      <w:r>
        <w:rPr>
          <w:sz w:val="32"/>
          <w:szCs w:val="32"/>
        </w:rPr>
        <w:t xml:space="preserve">  </w:t>
      </w:r>
      <w:r w:rsidRPr="009360AF">
        <w:rPr>
          <w:rStyle w:val="markedcontent"/>
          <w:rFonts w:ascii="Arial" w:hAnsi="Arial" w:cs="Arial"/>
          <w:sz w:val="32"/>
          <w:szCs w:val="32"/>
        </w:rPr>
        <w:t>system</w:t>
      </w:r>
      <w:proofErr w:type="gramEnd"/>
      <w:r w:rsidRPr="009360AF">
        <w:rPr>
          <w:rStyle w:val="markedcontent"/>
          <w:rFonts w:ascii="Arial" w:hAnsi="Arial" w:cs="Arial"/>
          <w:sz w:val="32"/>
          <w:szCs w:val="32"/>
        </w:rPr>
        <w:t xml:space="preserve"> works and what changes can be done in </w:t>
      </w:r>
    </w:p>
    <w:p w14:paraId="1454741E" w14:textId="77777777" w:rsidR="009360AF" w:rsidRDefault="009360AF" w:rsidP="008337E5">
      <w:pPr>
        <w:rPr>
          <w:rStyle w:val="markedcontent"/>
          <w:rFonts w:ascii="Arial" w:hAnsi="Arial" w:cs="Arial"/>
          <w:sz w:val="32"/>
          <w:szCs w:val="32"/>
        </w:rPr>
      </w:pPr>
    </w:p>
    <w:p w14:paraId="0A5E7D85" w14:textId="77777777" w:rsidR="00902484" w:rsidRDefault="009360AF" w:rsidP="008337E5">
      <w:pPr>
        <w:rPr>
          <w:rStyle w:val="markedcontent"/>
          <w:rFonts w:ascii="Arial" w:hAnsi="Arial" w:cs="Arial"/>
          <w:sz w:val="32"/>
          <w:szCs w:val="32"/>
        </w:rPr>
      </w:pPr>
      <w:r w:rsidRPr="009360AF">
        <w:rPr>
          <w:rStyle w:val="markedcontent"/>
          <w:rFonts w:ascii="Arial" w:hAnsi="Arial" w:cs="Arial"/>
          <w:sz w:val="32"/>
          <w:szCs w:val="32"/>
        </w:rPr>
        <w:t xml:space="preserve">order to improve the utility of </w:t>
      </w:r>
      <w:proofErr w:type="gramStart"/>
      <w:r w:rsidRPr="009360AF">
        <w:rPr>
          <w:rStyle w:val="markedcontent"/>
          <w:rFonts w:ascii="Arial" w:hAnsi="Arial" w:cs="Arial"/>
          <w:sz w:val="32"/>
          <w:szCs w:val="32"/>
        </w:rPr>
        <w:t>the</w:t>
      </w:r>
      <w:r w:rsidR="00902484">
        <w:rPr>
          <w:sz w:val="32"/>
          <w:szCs w:val="32"/>
        </w:rPr>
        <w:t xml:space="preserve">  </w:t>
      </w:r>
      <w:r w:rsidRPr="009360AF">
        <w:rPr>
          <w:rStyle w:val="markedcontent"/>
          <w:rFonts w:ascii="Arial" w:hAnsi="Arial" w:cs="Arial"/>
          <w:sz w:val="32"/>
          <w:szCs w:val="32"/>
        </w:rPr>
        <w:t>overall</w:t>
      </w:r>
      <w:proofErr w:type="gramEnd"/>
      <w:r w:rsidRPr="009360AF">
        <w:rPr>
          <w:rStyle w:val="markedcontent"/>
          <w:rFonts w:ascii="Arial" w:hAnsi="Arial" w:cs="Arial"/>
          <w:sz w:val="32"/>
          <w:szCs w:val="32"/>
        </w:rPr>
        <w:t xml:space="preserve"> system.</w:t>
      </w:r>
    </w:p>
    <w:p w14:paraId="79C643FF" w14:textId="77777777" w:rsidR="00902484" w:rsidRDefault="009360AF" w:rsidP="008337E5">
      <w:pPr>
        <w:rPr>
          <w:rStyle w:val="markedcontent"/>
          <w:rFonts w:ascii="Arial" w:hAnsi="Arial" w:cs="Arial"/>
          <w:sz w:val="32"/>
          <w:szCs w:val="32"/>
        </w:rPr>
      </w:pPr>
      <w:r w:rsidRPr="009360AF">
        <w:rPr>
          <w:sz w:val="32"/>
          <w:szCs w:val="32"/>
        </w:rPr>
        <w:br/>
      </w:r>
      <w:r w:rsidRPr="009360AF">
        <w:rPr>
          <w:rStyle w:val="markedcontent"/>
          <w:rFonts w:ascii="Arial" w:hAnsi="Arial" w:cs="Arial"/>
          <w:sz w:val="32"/>
          <w:szCs w:val="32"/>
        </w:rPr>
        <w:t xml:space="preserve">Furthermore, the paper states the overview of the observations </w:t>
      </w:r>
    </w:p>
    <w:p w14:paraId="112974A1" w14:textId="77777777" w:rsidR="00902484" w:rsidRDefault="00902484" w:rsidP="008337E5">
      <w:pPr>
        <w:rPr>
          <w:rStyle w:val="markedcontent"/>
          <w:rFonts w:ascii="Arial" w:hAnsi="Arial" w:cs="Arial"/>
          <w:sz w:val="32"/>
          <w:szCs w:val="32"/>
        </w:rPr>
      </w:pPr>
    </w:p>
    <w:p w14:paraId="079CD008" w14:textId="32D96439" w:rsidR="00902484" w:rsidRDefault="009360AF" w:rsidP="008337E5">
      <w:pPr>
        <w:rPr>
          <w:rStyle w:val="markedcontent"/>
          <w:rFonts w:ascii="Arial" w:hAnsi="Arial" w:cs="Arial"/>
          <w:sz w:val="32"/>
          <w:szCs w:val="32"/>
        </w:rPr>
      </w:pPr>
      <w:r w:rsidRPr="009360AF">
        <w:rPr>
          <w:rStyle w:val="markedcontent"/>
          <w:rFonts w:ascii="Arial" w:hAnsi="Arial" w:cs="Arial"/>
          <w:sz w:val="32"/>
          <w:szCs w:val="32"/>
        </w:rPr>
        <w:t xml:space="preserve">made by </w:t>
      </w:r>
      <w:proofErr w:type="gramStart"/>
      <w:r w:rsidRPr="009360AF">
        <w:rPr>
          <w:rStyle w:val="markedcontent"/>
          <w:rFonts w:ascii="Arial" w:hAnsi="Arial" w:cs="Arial"/>
          <w:sz w:val="32"/>
          <w:szCs w:val="32"/>
        </w:rPr>
        <w:t>the</w:t>
      </w:r>
      <w:r w:rsidR="00902484">
        <w:rPr>
          <w:sz w:val="32"/>
          <w:szCs w:val="32"/>
        </w:rPr>
        <w:t xml:space="preserve">  </w:t>
      </w:r>
      <w:r w:rsidRPr="009360AF">
        <w:rPr>
          <w:rStyle w:val="markedcontent"/>
          <w:rFonts w:ascii="Arial" w:hAnsi="Arial" w:cs="Arial"/>
          <w:sz w:val="32"/>
          <w:szCs w:val="32"/>
        </w:rPr>
        <w:t>authors</w:t>
      </w:r>
      <w:proofErr w:type="gramEnd"/>
      <w:r w:rsidRPr="009360AF">
        <w:rPr>
          <w:rStyle w:val="markedcontent"/>
          <w:rFonts w:ascii="Arial" w:hAnsi="Arial" w:cs="Arial"/>
          <w:sz w:val="32"/>
          <w:szCs w:val="32"/>
        </w:rPr>
        <w:t xml:space="preserve"> in order to help further optimization in the</w:t>
      </w:r>
    </w:p>
    <w:p w14:paraId="58E6BB51" w14:textId="77777777" w:rsidR="00902484" w:rsidRDefault="00902484" w:rsidP="008337E5">
      <w:pPr>
        <w:rPr>
          <w:rStyle w:val="markedcontent"/>
          <w:rFonts w:ascii="Arial" w:hAnsi="Arial" w:cs="Arial"/>
          <w:sz w:val="32"/>
          <w:szCs w:val="32"/>
        </w:rPr>
      </w:pPr>
    </w:p>
    <w:p w14:paraId="27A02A4F" w14:textId="77777777" w:rsidR="00902484" w:rsidRDefault="009360AF" w:rsidP="008337E5">
      <w:pPr>
        <w:rPr>
          <w:rStyle w:val="markedcontent"/>
          <w:rFonts w:ascii="Arial" w:hAnsi="Arial" w:cs="Arial"/>
          <w:sz w:val="32"/>
          <w:szCs w:val="32"/>
        </w:rPr>
      </w:pPr>
      <w:r w:rsidRPr="009360AF">
        <w:rPr>
          <w:rStyle w:val="markedcontent"/>
          <w:rFonts w:ascii="Arial" w:hAnsi="Arial" w:cs="Arial"/>
          <w:sz w:val="32"/>
          <w:szCs w:val="32"/>
        </w:rPr>
        <w:t xml:space="preserve"> mentioned field to achieve </w:t>
      </w:r>
      <w:proofErr w:type="gramStart"/>
      <w:r w:rsidRPr="009360AF">
        <w:rPr>
          <w:rStyle w:val="markedcontent"/>
          <w:rFonts w:ascii="Arial" w:hAnsi="Arial" w:cs="Arial"/>
          <w:sz w:val="32"/>
          <w:szCs w:val="32"/>
        </w:rPr>
        <w:t>the</w:t>
      </w:r>
      <w:r w:rsidR="00902484">
        <w:rPr>
          <w:sz w:val="32"/>
          <w:szCs w:val="32"/>
        </w:rPr>
        <w:t xml:space="preserve">  </w:t>
      </w:r>
      <w:r w:rsidRPr="009360AF">
        <w:rPr>
          <w:rStyle w:val="markedcontent"/>
          <w:rFonts w:ascii="Arial" w:hAnsi="Arial" w:cs="Arial"/>
          <w:sz w:val="32"/>
          <w:szCs w:val="32"/>
        </w:rPr>
        <w:t>utility</w:t>
      </w:r>
      <w:proofErr w:type="gramEnd"/>
      <w:r w:rsidRPr="009360AF">
        <w:rPr>
          <w:rStyle w:val="markedcontent"/>
          <w:rFonts w:ascii="Arial" w:hAnsi="Arial" w:cs="Arial"/>
          <w:sz w:val="32"/>
          <w:szCs w:val="32"/>
        </w:rPr>
        <w:t xml:space="preserve"> at a better efficiency for a </w:t>
      </w:r>
    </w:p>
    <w:p w14:paraId="55DC1CC0" w14:textId="386A05B2" w:rsidR="00902484" w:rsidRDefault="009360AF" w:rsidP="008337E5">
      <w:pPr>
        <w:rPr>
          <w:rStyle w:val="markedcontent"/>
          <w:rFonts w:ascii="Arial" w:hAnsi="Arial" w:cs="Arial"/>
          <w:sz w:val="32"/>
          <w:szCs w:val="32"/>
        </w:rPr>
      </w:pPr>
      <w:r w:rsidRPr="009360AF">
        <w:rPr>
          <w:rStyle w:val="markedcontent"/>
          <w:rFonts w:ascii="Arial" w:hAnsi="Arial" w:cs="Arial"/>
          <w:sz w:val="32"/>
          <w:szCs w:val="32"/>
        </w:rPr>
        <w:t>safer road.</w:t>
      </w:r>
    </w:p>
    <w:p w14:paraId="56695C73" w14:textId="77777777" w:rsidR="00902484" w:rsidRDefault="00902484" w:rsidP="008337E5">
      <w:pPr>
        <w:rPr>
          <w:rStyle w:val="markedcontent"/>
          <w:rFonts w:ascii="Arial" w:hAnsi="Arial" w:cs="Arial"/>
          <w:sz w:val="32"/>
          <w:szCs w:val="32"/>
        </w:rPr>
      </w:pPr>
    </w:p>
    <w:p w14:paraId="496E6ED4" w14:textId="7C03CA04" w:rsidR="00902484" w:rsidRDefault="009360AF" w:rsidP="008337E5">
      <w:pPr>
        <w:rPr>
          <w:rStyle w:val="markedcontent"/>
          <w:rFonts w:ascii="Arial" w:hAnsi="Arial" w:cs="Arial"/>
          <w:sz w:val="32"/>
          <w:szCs w:val="32"/>
        </w:rPr>
      </w:pPr>
      <w:r w:rsidRPr="009360AF">
        <w:rPr>
          <w:rStyle w:val="markedcontent"/>
          <w:rFonts w:ascii="Arial" w:hAnsi="Arial" w:cs="Arial"/>
          <w:sz w:val="32"/>
          <w:szCs w:val="32"/>
        </w:rPr>
        <w:t xml:space="preserve">Keywords—Driver drowsiness; eye detection; yawn detection; </w:t>
      </w:r>
    </w:p>
    <w:p w14:paraId="5AC1673B" w14:textId="77777777" w:rsidR="00902484" w:rsidRDefault="00902484" w:rsidP="008337E5">
      <w:pPr>
        <w:rPr>
          <w:rStyle w:val="markedcontent"/>
          <w:rFonts w:ascii="Arial" w:hAnsi="Arial" w:cs="Arial"/>
          <w:sz w:val="32"/>
          <w:szCs w:val="32"/>
        </w:rPr>
      </w:pPr>
    </w:p>
    <w:p w14:paraId="03FD9970" w14:textId="230C7900" w:rsidR="009360AF" w:rsidRDefault="009360AF" w:rsidP="008337E5">
      <w:pPr>
        <w:rPr>
          <w:rStyle w:val="markedcontent"/>
          <w:rFonts w:ascii="Arial" w:hAnsi="Arial" w:cs="Arial"/>
          <w:sz w:val="32"/>
          <w:szCs w:val="32"/>
        </w:rPr>
      </w:pPr>
      <w:r w:rsidRPr="009360AF">
        <w:rPr>
          <w:rStyle w:val="markedcontent"/>
          <w:rFonts w:ascii="Arial" w:hAnsi="Arial" w:cs="Arial"/>
          <w:sz w:val="32"/>
          <w:szCs w:val="32"/>
        </w:rPr>
        <w:t xml:space="preserve">blink </w:t>
      </w:r>
      <w:proofErr w:type="gramStart"/>
      <w:r w:rsidRPr="009360AF">
        <w:rPr>
          <w:rStyle w:val="markedcontent"/>
          <w:rFonts w:ascii="Arial" w:hAnsi="Arial" w:cs="Arial"/>
          <w:sz w:val="32"/>
          <w:szCs w:val="32"/>
        </w:rPr>
        <w:t>pattern;</w:t>
      </w:r>
      <w:r w:rsidR="00902484">
        <w:rPr>
          <w:sz w:val="32"/>
          <w:szCs w:val="32"/>
        </w:rPr>
        <w:t xml:space="preserve">  </w:t>
      </w:r>
      <w:r w:rsidRPr="009360AF">
        <w:rPr>
          <w:rStyle w:val="markedcontent"/>
          <w:rFonts w:ascii="Arial" w:hAnsi="Arial" w:cs="Arial"/>
          <w:sz w:val="32"/>
          <w:szCs w:val="32"/>
        </w:rPr>
        <w:t>fatigue</w:t>
      </w:r>
      <w:proofErr w:type="gramEnd"/>
    </w:p>
    <w:p w14:paraId="2773FD75" w14:textId="2B564110" w:rsidR="00214273" w:rsidRDefault="00214273" w:rsidP="00214273">
      <w:pPr>
        <w:rPr>
          <w:rFonts w:ascii="Arial" w:eastAsia="Times New Roman" w:hAnsi="Arial" w:cs="Arial"/>
          <w:sz w:val="32"/>
          <w:szCs w:val="32"/>
          <w:lang w:val="en-IN" w:eastAsia="en-IN" w:bidi="mr-IN"/>
        </w:rPr>
      </w:pPr>
      <w:r>
        <w:rPr>
          <w:rFonts w:ascii="Arial" w:eastAsia="Times New Roman" w:hAnsi="Arial" w:cs="Arial"/>
          <w:sz w:val="24"/>
          <w:szCs w:val="24"/>
          <w:lang w:val="en-IN" w:eastAsia="en-IN" w:bidi="mr-IN"/>
        </w:rPr>
        <w:lastRenderedPageBreak/>
        <w:t xml:space="preserve">                                                   </w:t>
      </w:r>
      <w:r w:rsidRPr="00214273">
        <w:rPr>
          <w:rFonts w:ascii="Arial" w:eastAsia="Times New Roman" w:hAnsi="Arial" w:cs="Arial"/>
          <w:b/>
          <w:bCs/>
          <w:sz w:val="36"/>
          <w:szCs w:val="36"/>
          <w:lang w:val="en-IN" w:eastAsia="en-IN" w:bidi="mr-IN"/>
        </w:rPr>
        <w:t>Contents</w:t>
      </w:r>
      <w:r w:rsidRPr="00214273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32"/>
          <w:szCs w:val="32"/>
          <w:lang w:val="en-IN" w:eastAsia="en-IN" w:bidi="mr-IN"/>
        </w:rPr>
        <w:t xml:space="preserve">1 Introduction </w:t>
      </w:r>
    </w:p>
    <w:p w14:paraId="0CA42CC7" w14:textId="641ED7DF" w:rsidR="00214273" w:rsidRDefault="00214273" w:rsidP="00214273">
      <w:pPr>
        <w:rPr>
          <w:rFonts w:ascii="Arial" w:eastAsia="Times New Roman" w:hAnsi="Arial" w:cs="Arial"/>
          <w:sz w:val="32"/>
          <w:szCs w:val="32"/>
          <w:lang w:val="en-IN" w:eastAsia="en-IN" w:bidi="mr-IN"/>
        </w:rPr>
      </w:pPr>
      <w:r w:rsidRPr="00214273">
        <w:rPr>
          <w:rFonts w:ascii="Times New Roman" w:eastAsia="Times New Roman" w:hAnsi="Times New Roman" w:cs="Times New Roman"/>
          <w:sz w:val="32"/>
          <w:szCs w:val="32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32"/>
          <w:szCs w:val="32"/>
          <w:lang w:val="en-IN" w:eastAsia="en-IN" w:bidi="mr-IN"/>
        </w:rPr>
        <w:t>1</w:t>
      </w:r>
      <w:r w:rsidRPr="00214273">
        <w:rPr>
          <w:rFonts w:ascii="Arial" w:eastAsia="Times New Roman" w:hAnsi="Arial" w:cs="Arial"/>
          <w:sz w:val="28"/>
          <w:szCs w:val="28"/>
          <w:lang w:val="en-IN" w:eastAsia="en-IN" w:bidi="mr-IN"/>
        </w:rPr>
        <w:t xml:space="preserve">.1 PURPOSE </w:t>
      </w:r>
      <w:r w:rsidR="00DE21E4">
        <w:rPr>
          <w:rFonts w:ascii="Arial" w:eastAsia="Times New Roman" w:hAnsi="Arial" w:cs="Arial"/>
          <w:sz w:val="28"/>
          <w:szCs w:val="28"/>
          <w:lang w:val="en-IN" w:eastAsia="en-IN" w:bidi="mr-IN"/>
        </w:rPr>
        <w:t xml:space="preserve">                                                                 </w:t>
      </w:r>
      <w:r w:rsidRPr="00214273">
        <w:rPr>
          <w:rFonts w:ascii="Times New Roman" w:eastAsia="Times New Roman" w:hAnsi="Times New Roman" w:cs="Times New Roman"/>
          <w:sz w:val="28"/>
          <w:szCs w:val="28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28"/>
          <w:szCs w:val="28"/>
          <w:lang w:val="en-IN" w:eastAsia="en-IN" w:bidi="mr-IN"/>
        </w:rPr>
        <w:t>1.1.1 HUMAN PSYCHOLOGY</w:t>
      </w:r>
      <w:r w:rsidRPr="00214273">
        <w:rPr>
          <w:rFonts w:ascii="Times New Roman" w:eastAsia="Times New Roman" w:hAnsi="Times New Roman" w:cs="Times New Roman"/>
          <w:sz w:val="28"/>
          <w:szCs w:val="28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28"/>
          <w:szCs w:val="28"/>
          <w:lang w:val="en-IN" w:eastAsia="en-IN" w:bidi="mr-IN"/>
        </w:rPr>
        <w:t xml:space="preserve">1.1.2 CURRENT STATISTICS </w:t>
      </w:r>
      <w:r w:rsidRPr="00214273">
        <w:rPr>
          <w:rFonts w:ascii="Times New Roman" w:eastAsia="Times New Roman" w:hAnsi="Times New Roman" w:cs="Times New Roman"/>
          <w:sz w:val="28"/>
          <w:szCs w:val="28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28"/>
          <w:szCs w:val="28"/>
          <w:lang w:val="en-IN" w:eastAsia="en-IN" w:bidi="mr-IN"/>
        </w:rPr>
        <w:t>1.</w:t>
      </w:r>
      <w:r>
        <w:rPr>
          <w:rFonts w:ascii="Arial" w:eastAsia="Times New Roman" w:hAnsi="Arial" w:cs="Arial"/>
          <w:sz w:val="28"/>
          <w:szCs w:val="28"/>
          <w:lang w:val="en-IN" w:eastAsia="en-IN" w:bidi="mr-IN"/>
        </w:rPr>
        <w:t>2</w:t>
      </w:r>
      <w:r w:rsidRPr="00214273">
        <w:rPr>
          <w:rFonts w:ascii="Arial" w:eastAsia="Times New Roman" w:hAnsi="Arial" w:cs="Arial"/>
          <w:sz w:val="28"/>
          <w:szCs w:val="28"/>
          <w:lang w:val="en-IN" w:eastAsia="en-IN" w:bidi="mr-IN"/>
        </w:rPr>
        <w:t xml:space="preserve"> INTENDED AUDIENCE</w:t>
      </w:r>
      <w:r w:rsidRPr="00214273">
        <w:rPr>
          <w:rFonts w:ascii="Times New Roman" w:eastAsia="Times New Roman" w:hAnsi="Times New Roman" w:cs="Times New Roman"/>
          <w:sz w:val="28"/>
          <w:szCs w:val="28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28"/>
          <w:szCs w:val="28"/>
          <w:lang w:val="en-IN" w:eastAsia="en-IN" w:bidi="mr-IN"/>
        </w:rPr>
        <w:t>1.</w:t>
      </w:r>
      <w:r>
        <w:rPr>
          <w:rFonts w:ascii="Arial" w:eastAsia="Times New Roman" w:hAnsi="Arial" w:cs="Arial"/>
          <w:sz w:val="28"/>
          <w:szCs w:val="28"/>
          <w:lang w:val="en-IN" w:eastAsia="en-IN" w:bidi="mr-IN"/>
        </w:rPr>
        <w:t>3</w:t>
      </w:r>
      <w:r w:rsidRPr="00214273">
        <w:rPr>
          <w:rFonts w:ascii="Arial" w:eastAsia="Times New Roman" w:hAnsi="Arial" w:cs="Arial"/>
          <w:sz w:val="28"/>
          <w:szCs w:val="28"/>
          <w:lang w:val="en-IN" w:eastAsia="en-IN" w:bidi="mr-IN"/>
        </w:rPr>
        <w:t xml:space="preserve"> PRODUCT SCOPE</w:t>
      </w:r>
      <w:r w:rsidRPr="00214273">
        <w:rPr>
          <w:rFonts w:ascii="Times New Roman" w:eastAsia="Times New Roman" w:hAnsi="Times New Roman" w:cs="Times New Roman"/>
          <w:sz w:val="28"/>
          <w:szCs w:val="28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28"/>
          <w:szCs w:val="28"/>
          <w:lang w:val="en-IN" w:eastAsia="en-IN" w:bidi="mr-IN"/>
        </w:rPr>
        <w:t>1.</w:t>
      </w:r>
      <w:r>
        <w:rPr>
          <w:rFonts w:ascii="Arial" w:eastAsia="Times New Roman" w:hAnsi="Arial" w:cs="Arial"/>
          <w:sz w:val="28"/>
          <w:szCs w:val="28"/>
          <w:lang w:val="en-IN" w:eastAsia="en-IN" w:bidi="mr-IN"/>
        </w:rPr>
        <w:t>4</w:t>
      </w:r>
      <w:r w:rsidRPr="00214273">
        <w:rPr>
          <w:rFonts w:ascii="Arial" w:eastAsia="Times New Roman" w:hAnsi="Arial" w:cs="Arial"/>
          <w:sz w:val="28"/>
          <w:szCs w:val="28"/>
          <w:lang w:val="en-IN" w:eastAsia="en-IN" w:bidi="mr-IN"/>
        </w:rPr>
        <w:t xml:space="preserve"> PROBLEM DEFINITION</w:t>
      </w:r>
    </w:p>
    <w:p w14:paraId="3FA04A06" w14:textId="77777777" w:rsidR="00214273" w:rsidRDefault="00214273" w:rsidP="00214273">
      <w:pPr>
        <w:rPr>
          <w:rFonts w:ascii="Arial" w:eastAsia="Times New Roman" w:hAnsi="Arial" w:cs="Arial"/>
          <w:sz w:val="32"/>
          <w:szCs w:val="32"/>
          <w:lang w:val="en-IN" w:eastAsia="en-IN" w:bidi="mr-IN"/>
        </w:rPr>
      </w:pPr>
    </w:p>
    <w:p w14:paraId="782B6C77" w14:textId="63502BE9" w:rsidR="00214273" w:rsidRDefault="00214273" w:rsidP="00214273">
      <w:pPr>
        <w:rPr>
          <w:rFonts w:ascii="Arial" w:eastAsia="Times New Roman" w:hAnsi="Arial" w:cs="Arial"/>
          <w:sz w:val="32"/>
          <w:szCs w:val="32"/>
          <w:lang w:val="en-IN" w:eastAsia="en-IN" w:bidi="mr-IN"/>
        </w:rPr>
      </w:pPr>
      <w:r w:rsidRPr="00214273">
        <w:rPr>
          <w:rFonts w:ascii="Times New Roman" w:eastAsia="Times New Roman" w:hAnsi="Times New Roman" w:cs="Times New Roman"/>
          <w:sz w:val="32"/>
          <w:szCs w:val="32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32"/>
          <w:szCs w:val="32"/>
          <w:lang w:val="en-IN" w:eastAsia="en-IN" w:bidi="mr-IN"/>
        </w:rPr>
        <w:t xml:space="preserve">2 Literature Survey </w:t>
      </w:r>
    </w:p>
    <w:p w14:paraId="36E3E3F4" w14:textId="77777777" w:rsidR="00FB2E6C" w:rsidRDefault="00214273" w:rsidP="00214273">
      <w:pPr>
        <w:rPr>
          <w:rFonts w:ascii="Arial" w:eastAsia="Times New Roman" w:hAnsi="Arial" w:cs="Arial"/>
          <w:sz w:val="28"/>
          <w:szCs w:val="28"/>
          <w:lang w:val="en-IN" w:eastAsia="en-IN" w:bidi="mr-IN"/>
        </w:rPr>
      </w:pPr>
      <w:r w:rsidRPr="00214273">
        <w:rPr>
          <w:rFonts w:ascii="Times New Roman" w:eastAsia="Times New Roman" w:hAnsi="Times New Roman" w:cs="Times New Roman"/>
          <w:sz w:val="32"/>
          <w:szCs w:val="32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28"/>
          <w:szCs w:val="28"/>
          <w:lang w:val="en-IN" w:eastAsia="en-IN" w:bidi="mr-IN"/>
        </w:rPr>
        <w:t xml:space="preserve">2.1 SYSTEM REVIEW </w:t>
      </w:r>
      <w:r w:rsidRPr="00214273">
        <w:rPr>
          <w:rFonts w:ascii="Times New Roman" w:eastAsia="Times New Roman" w:hAnsi="Times New Roman" w:cs="Times New Roman"/>
          <w:sz w:val="28"/>
          <w:szCs w:val="28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28"/>
          <w:szCs w:val="28"/>
          <w:lang w:val="en-IN" w:eastAsia="en-IN" w:bidi="mr-IN"/>
        </w:rPr>
        <w:t>2.2 TECHNOLOGY USED</w:t>
      </w:r>
    </w:p>
    <w:p w14:paraId="03E0598D" w14:textId="77777777" w:rsidR="00FB2E6C" w:rsidRDefault="00214273" w:rsidP="00214273">
      <w:pPr>
        <w:rPr>
          <w:rFonts w:ascii="Arial" w:eastAsia="Times New Roman" w:hAnsi="Arial" w:cs="Arial"/>
          <w:sz w:val="28"/>
          <w:szCs w:val="28"/>
          <w:lang w:val="en-IN" w:eastAsia="en-IN" w:bidi="mr-IN"/>
        </w:rPr>
      </w:pPr>
      <w:r w:rsidRPr="00214273">
        <w:rPr>
          <w:rFonts w:ascii="Times New Roman" w:eastAsia="Times New Roman" w:hAnsi="Times New Roman" w:cs="Times New Roman"/>
          <w:sz w:val="28"/>
          <w:szCs w:val="28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28"/>
          <w:szCs w:val="28"/>
          <w:lang w:val="en-IN" w:eastAsia="en-IN" w:bidi="mr-IN"/>
        </w:rPr>
        <w:t xml:space="preserve">3 Software Requirements Specification </w:t>
      </w:r>
    </w:p>
    <w:p w14:paraId="5C6517F6" w14:textId="1B197AAD" w:rsidR="00214273" w:rsidRDefault="00214273" w:rsidP="00214273">
      <w:pPr>
        <w:rPr>
          <w:rFonts w:ascii="Arial" w:eastAsia="Times New Roman" w:hAnsi="Arial" w:cs="Arial"/>
          <w:sz w:val="32"/>
          <w:szCs w:val="32"/>
          <w:lang w:val="en-IN" w:eastAsia="en-IN" w:bidi="mr-IN"/>
        </w:rPr>
      </w:pPr>
      <w:r w:rsidRPr="00214273">
        <w:rPr>
          <w:rFonts w:ascii="Times New Roman" w:eastAsia="Times New Roman" w:hAnsi="Times New Roman" w:cs="Times New Roman"/>
          <w:sz w:val="28"/>
          <w:szCs w:val="28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28"/>
          <w:szCs w:val="28"/>
          <w:lang w:val="en-IN" w:eastAsia="en-IN" w:bidi="mr-IN"/>
        </w:rPr>
        <w:t xml:space="preserve">3.1 PYTHON </w:t>
      </w:r>
      <w:r w:rsidRPr="00214273">
        <w:rPr>
          <w:rFonts w:ascii="Times New Roman" w:eastAsia="Times New Roman" w:hAnsi="Times New Roman" w:cs="Times New Roman"/>
          <w:sz w:val="28"/>
          <w:szCs w:val="28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28"/>
          <w:szCs w:val="28"/>
          <w:lang w:val="en-IN" w:eastAsia="en-IN" w:bidi="mr-IN"/>
        </w:rPr>
        <w:t xml:space="preserve">3.1.1 LIBRARIES </w:t>
      </w:r>
      <w:r w:rsidRPr="00214273">
        <w:rPr>
          <w:rFonts w:ascii="Times New Roman" w:eastAsia="Times New Roman" w:hAnsi="Times New Roman" w:cs="Times New Roman"/>
          <w:sz w:val="28"/>
          <w:szCs w:val="28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28"/>
          <w:szCs w:val="28"/>
          <w:lang w:val="en-IN" w:eastAsia="en-IN" w:bidi="mr-IN"/>
        </w:rPr>
        <w:t xml:space="preserve">3.2 OPERATING SYSTEM </w:t>
      </w:r>
      <w:r w:rsidRPr="00214273">
        <w:rPr>
          <w:rFonts w:ascii="Times New Roman" w:eastAsia="Times New Roman" w:hAnsi="Times New Roman" w:cs="Times New Roman"/>
          <w:sz w:val="28"/>
          <w:szCs w:val="28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28"/>
          <w:szCs w:val="28"/>
          <w:lang w:val="en-IN" w:eastAsia="en-IN" w:bidi="mr-IN"/>
        </w:rPr>
        <w:t xml:space="preserve">3.3 HARDWARE </w:t>
      </w:r>
    </w:p>
    <w:p w14:paraId="38039AC0" w14:textId="77777777" w:rsidR="00214273" w:rsidRDefault="00214273" w:rsidP="00214273">
      <w:pPr>
        <w:rPr>
          <w:rFonts w:ascii="Arial" w:eastAsia="Times New Roman" w:hAnsi="Arial" w:cs="Arial"/>
          <w:sz w:val="32"/>
          <w:szCs w:val="32"/>
          <w:lang w:val="en-IN" w:eastAsia="en-IN" w:bidi="mr-IN"/>
        </w:rPr>
      </w:pPr>
    </w:p>
    <w:p w14:paraId="53BAB15F" w14:textId="2C361DA0" w:rsidR="00214273" w:rsidRDefault="00196883" w:rsidP="00214273">
      <w:pPr>
        <w:rPr>
          <w:rFonts w:ascii="Arial" w:eastAsia="Times New Roman" w:hAnsi="Arial" w:cs="Arial"/>
          <w:sz w:val="32"/>
          <w:szCs w:val="32"/>
          <w:lang w:val="en-IN" w:eastAsia="en-IN" w:bidi="mr-IN"/>
        </w:rPr>
      </w:pPr>
      <w:r>
        <w:rPr>
          <w:rFonts w:ascii="Arial" w:eastAsia="Times New Roman" w:hAnsi="Arial" w:cs="Arial"/>
          <w:sz w:val="32"/>
          <w:szCs w:val="32"/>
          <w:lang w:val="en-IN" w:eastAsia="en-IN" w:bidi="mr-IN"/>
        </w:rPr>
        <w:t>4</w:t>
      </w:r>
      <w:r w:rsidR="00214273" w:rsidRPr="00214273">
        <w:rPr>
          <w:rFonts w:ascii="Arial" w:eastAsia="Times New Roman" w:hAnsi="Arial" w:cs="Arial"/>
          <w:sz w:val="32"/>
          <w:szCs w:val="32"/>
          <w:lang w:val="en-IN" w:eastAsia="en-IN" w:bidi="mr-IN"/>
        </w:rPr>
        <w:t xml:space="preserve"> System Design </w:t>
      </w:r>
    </w:p>
    <w:p w14:paraId="70CDB220" w14:textId="2D4DF0F6" w:rsidR="00FB2E6C" w:rsidRDefault="00214273" w:rsidP="00214273">
      <w:pPr>
        <w:rPr>
          <w:rFonts w:ascii="Arial" w:eastAsia="Times New Roman" w:hAnsi="Arial" w:cs="Arial"/>
          <w:sz w:val="28"/>
          <w:szCs w:val="28"/>
          <w:lang w:val="en-IN" w:eastAsia="en-IN" w:bidi="mr-IN"/>
        </w:rPr>
      </w:pPr>
      <w:r w:rsidRPr="00214273">
        <w:rPr>
          <w:rFonts w:ascii="Times New Roman" w:eastAsia="Times New Roman" w:hAnsi="Times New Roman" w:cs="Times New Roman"/>
          <w:sz w:val="32"/>
          <w:szCs w:val="32"/>
          <w:lang w:val="en-IN" w:eastAsia="en-IN" w:bidi="mr-IN"/>
        </w:rPr>
        <w:br/>
      </w:r>
      <w:r w:rsidR="00196883">
        <w:rPr>
          <w:rFonts w:ascii="Arial" w:eastAsia="Times New Roman" w:hAnsi="Arial" w:cs="Arial"/>
          <w:sz w:val="28"/>
          <w:szCs w:val="28"/>
          <w:lang w:val="en-IN" w:eastAsia="en-IN" w:bidi="mr-IN"/>
        </w:rPr>
        <w:t>4</w:t>
      </w:r>
      <w:r w:rsidRPr="00214273">
        <w:rPr>
          <w:rFonts w:ascii="Arial" w:eastAsia="Times New Roman" w:hAnsi="Arial" w:cs="Arial"/>
          <w:sz w:val="28"/>
          <w:szCs w:val="28"/>
          <w:lang w:val="en-IN" w:eastAsia="en-IN" w:bidi="mr-IN"/>
        </w:rPr>
        <w:t xml:space="preserve">.1 USE CASE MODEL </w:t>
      </w:r>
      <w:r w:rsidRPr="00214273">
        <w:rPr>
          <w:rFonts w:ascii="Times New Roman" w:eastAsia="Times New Roman" w:hAnsi="Times New Roman" w:cs="Times New Roman"/>
          <w:sz w:val="28"/>
          <w:szCs w:val="28"/>
          <w:lang w:val="en-IN" w:eastAsia="en-IN" w:bidi="mr-IN"/>
        </w:rPr>
        <w:br/>
      </w:r>
      <w:r w:rsidR="00196883">
        <w:rPr>
          <w:rFonts w:ascii="Arial" w:eastAsia="Times New Roman" w:hAnsi="Arial" w:cs="Arial"/>
          <w:sz w:val="28"/>
          <w:szCs w:val="28"/>
          <w:lang w:val="en-IN" w:eastAsia="en-IN" w:bidi="mr-IN"/>
        </w:rPr>
        <w:t>4</w:t>
      </w:r>
      <w:r w:rsidRPr="00214273">
        <w:rPr>
          <w:rFonts w:ascii="Arial" w:eastAsia="Times New Roman" w:hAnsi="Arial" w:cs="Arial"/>
          <w:sz w:val="28"/>
          <w:szCs w:val="28"/>
          <w:lang w:val="en-IN" w:eastAsia="en-IN" w:bidi="mr-IN"/>
        </w:rPr>
        <w:t xml:space="preserve">.2 ACTIVITY DIAGRAM </w:t>
      </w:r>
    </w:p>
    <w:p w14:paraId="224A8047" w14:textId="067F52A8" w:rsidR="00214273" w:rsidRDefault="00196883" w:rsidP="00214273">
      <w:pPr>
        <w:rPr>
          <w:rFonts w:ascii="Arial" w:eastAsia="Times New Roman" w:hAnsi="Arial" w:cs="Arial"/>
          <w:sz w:val="28"/>
          <w:szCs w:val="28"/>
          <w:lang w:val="en-IN" w:eastAsia="en-IN" w:bidi="mr-IN"/>
        </w:rPr>
      </w:pPr>
      <w:r>
        <w:rPr>
          <w:rFonts w:ascii="Arial" w:eastAsia="Times New Roman" w:hAnsi="Arial" w:cs="Arial"/>
          <w:sz w:val="28"/>
          <w:szCs w:val="28"/>
          <w:lang w:val="en-IN" w:eastAsia="en-IN" w:bidi="mr-IN"/>
        </w:rPr>
        <w:t>4</w:t>
      </w:r>
      <w:r w:rsidR="00214273" w:rsidRPr="00214273">
        <w:rPr>
          <w:rFonts w:ascii="Arial" w:eastAsia="Times New Roman" w:hAnsi="Arial" w:cs="Arial"/>
          <w:sz w:val="28"/>
          <w:szCs w:val="28"/>
          <w:lang w:val="en-IN" w:eastAsia="en-IN" w:bidi="mr-IN"/>
        </w:rPr>
        <w:t xml:space="preserve">.3 CLASS DIAGRAM </w:t>
      </w:r>
    </w:p>
    <w:p w14:paraId="59A4DF44" w14:textId="77777777" w:rsidR="00214273" w:rsidRDefault="00214273" w:rsidP="00214273">
      <w:pPr>
        <w:rPr>
          <w:rFonts w:ascii="Arial" w:eastAsia="Times New Roman" w:hAnsi="Arial" w:cs="Arial"/>
          <w:sz w:val="28"/>
          <w:szCs w:val="28"/>
          <w:lang w:val="en-IN" w:eastAsia="en-IN" w:bidi="mr-IN"/>
        </w:rPr>
      </w:pPr>
    </w:p>
    <w:p w14:paraId="5E11B120" w14:textId="261DB3A5" w:rsidR="00214273" w:rsidRDefault="00214273" w:rsidP="00214273">
      <w:pPr>
        <w:rPr>
          <w:rFonts w:ascii="Arial" w:eastAsia="Times New Roman" w:hAnsi="Arial" w:cs="Arial"/>
          <w:sz w:val="32"/>
          <w:szCs w:val="32"/>
          <w:lang w:val="en-IN" w:eastAsia="en-IN" w:bidi="mr-IN"/>
        </w:rPr>
      </w:pPr>
      <w:r w:rsidRPr="00214273">
        <w:rPr>
          <w:rFonts w:ascii="Times New Roman" w:eastAsia="Times New Roman" w:hAnsi="Times New Roman" w:cs="Times New Roman"/>
          <w:sz w:val="28"/>
          <w:szCs w:val="28"/>
          <w:lang w:val="en-IN" w:eastAsia="en-IN" w:bidi="mr-IN"/>
        </w:rPr>
        <w:br/>
      </w:r>
      <w:r w:rsidR="00196883">
        <w:rPr>
          <w:rFonts w:ascii="Arial" w:eastAsia="Times New Roman" w:hAnsi="Arial" w:cs="Arial"/>
          <w:sz w:val="32"/>
          <w:szCs w:val="32"/>
          <w:lang w:val="en-IN" w:eastAsia="en-IN" w:bidi="mr-IN"/>
        </w:rPr>
        <w:t xml:space="preserve">5 </w:t>
      </w:r>
      <w:r w:rsidRPr="00214273">
        <w:rPr>
          <w:rFonts w:ascii="Arial" w:eastAsia="Times New Roman" w:hAnsi="Arial" w:cs="Arial"/>
          <w:sz w:val="32"/>
          <w:szCs w:val="32"/>
          <w:lang w:val="en-IN" w:eastAsia="en-IN" w:bidi="mr-IN"/>
        </w:rPr>
        <w:t xml:space="preserve">System Testing </w:t>
      </w:r>
    </w:p>
    <w:p w14:paraId="6C8A4153" w14:textId="6F2DA997" w:rsidR="00214273" w:rsidRDefault="00214273" w:rsidP="00214273">
      <w:pPr>
        <w:rPr>
          <w:rFonts w:ascii="Arial" w:eastAsia="Times New Roman" w:hAnsi="Arial" w:cs="Arial"/>
          <w:sz w:val="28"/>
          <w:szCs w:val="28"/>
          <w:lang w:val="en-IN" w:eastAsia="en-IN" w:bidi="mr-IN"/>
        </w:rPr>
      </w:pPr>
      <w:r w:rsidRPr="00214273">
        <w:rPr>
          <w:rFonts w:ascii="Times New Roman" w:eastAsia="Times New Roman" w:hAnsi="Times New Roman" w:cs="Times New Roman"/>
          <w:sz w:val="32"/>
          <w:szCs w:val="32"/>
          <w:lang w:val="en-IN" w:eastAsia="en-IN" w:bidi="mr-IN"/>
        </w:rPr>
        <w:br/>
      </w:r>
      <w:r w:rsidR="00196883">
        <w:rPr>
          <w:rFonts w:ascii="Arial" w:eastAsia="Times New Roman" w:hAnsi="Arial" w:cs="Arial"/>
          <w:sz w:val="28"/>
          <w:szCs w:val="28"/>
          <w:lang w:val="en-IN" w:eastAsia="en-IN" w:bidi="mr-IN"/>
        </w:rPr>
        <w:t>5</w:t>
      </w:r>
      <w:r w:rsidRPr="00214273">
        <w:rPr>
          <w:rFonts w:ascii="Arial" w:eastAsia="Times New Roman" w:hAnsi="Arial" w:cs="Arial"/>
          <w:sz w:val="28"/>
          <w:szCs w:val="28"/>
          <w:lang w:val="en-IN" w:eastAsia="en-IN" w:bidi="mr-IN"/>
        </w:rPr>
        <w:t xml:space="preserve">.1 TEST CASES &amp; TEST RESULTS </w:t>
      </w:r>
    </w:p>
    <w:p w14:paraId="0DA86666" w14:textId="5623DA9D" w:rsidR="00214273" w:rsidRDefault="00214273" w:rsidP="00214273">
      <w:pPr>
        <w:rPr>
          <w:rStyle w:val="markedcontent"/>
          <w:rFonts w:ascii="Arial" w:hAnsi="Arial" w:cs="Arial"/>
        </w:rPr>
      </w:pPr>
      <w:r>
        <w:br/>
      </w:r>
      <w:r w:rsidR="00196883">
        <w:rPr>
          <w:rStyle w:val="markedcontent"/>
          <w:rFonts w:ascii="Arial" w:hAnsi="Arial" w:cs="Arial"/>
          <w:sz w:val="32"/>
          <w:szCs w:val="32"/>
        </w:rPr>
        <w:t>6</w:t>
      </w:r>
      <w:r w:rsidRPr="00214273">
        <w:rPr>
          <w:rStyle w:val="markedcontent"/>
          <w:rFonts w:ascii="Arial" w:hAnsi="Arial" w:cs="Arial"/>
          <w:sz w:val="32"/>
          <w:szCs w:val="32"/>
        </w:rPr>
        <w:t xml:space="preserve"> Project Planning 18</w:t>
      </w:r>
    </w:p>
    <w:p w14:paraId="68B4C702" w14:textId="1D6A10CD" w:rsidR="00214273" w:rsidRDefault="00214273" w:rsidP="00214273">
      <w:pPr>
        <w:rPr>
          <w:rStyle w:val="markedcontent"/>
          <w:rFonts w:ascii="Arial" w:hAnsi="Arial" w:cs="Arial"/>
          <w:sz w:val="28"/>
          <w:szCs w:val="28"/>
        </w:rPr>
      </w:pPr>
      <w:r w:rsidRPr="00214273">
        <w:rPr>
          <w:rStyle w:val="markedcontent"/>
          <w:rFonts w:ascii="Arial" w:hAnsi="Arial" w:cs="Arial"/>
        </w:rPr>
        <w:br/>
      </w:r>
      <w:r w:rsidR="00196883">
        <w:rPr>
          <w:rStyle w:val="markedcontent"/>
          <w:rFonts w:ascii="Arial" w:hAnsi="Arial" w:cs="Arial"/>
          <w:sz w:val="28"/>
          <w:szCs w:val="28"/>
        </w:rPr>
        <w:t>6</w:t>
      </w:r>
      <w:r w:rsidRPr="00214273">
        <w:rPr>
          <w:rStyle w:val="markedcontent"/>
          <w:rFonts w:ascii="Arial" w:hAnsi="Arial" w:cs="Arial"/>
          <w:sz w:val="28"/>
          <w:szCs w:val="28"/>
        </w:rPr>
        <w:t xml:space="preserve">.1 SYSTEM MODEL </w:t>
      </w:r>
    </w:p>
    <w:p w14:paraId="0DB27C70" w14:textId="42880418" w:rsidR="00214273" w:rsidRDefault="00214273" w:rsidP="00214273">
      <w:pPr>
        <w:rPr>
          <w:rStyle w:val="markedcontent"/>
          <w:rFonts w:ascii="Arial" w:hAnsi="Arial" w:cs="Arial"/>
          <w:sz w:val="32"/>
          <w:szCs w:val="32"/>
        </w:rPr>
      </w:pPr>
      <w:r w:rsidRPr="00214273">
        <w:rPr>
          <w:sz w:val="28"/>
          <w:szCs w:val="28"/>
        </w:rPr>
        <w:lastRenderedPageBreak/>
        <w:br/>
      </w:r>
      <w:r w:rsidR="00196883">
        <w:rPr>
          <w:rStyle w:val="markedcontent"/>
          <w:rFonts w:ascii="Arial" w:hAnsi="Arial" w:cs="Arial"/>
          <w:sz w:val="32"/>
          <w:szCs w:val="32"/>
        </w:rPr>
        <w:t>7</w:t>
      </w:r>
      <w:r w:rsidRPr="00214273">
        <w:rPr>
          <w:rStyle w:val="markedcontent"/>
          <w:rFonts w:ascii="Arial" w:hAnsi="Arial" w:cs="Arial"/>
          <w:sz w:val="32"/>
          <w:szCs w:val="32"/>
        </w:rPr>
        <w:t xml:space="preserve"> Implementation 19</w:t>
      </w:r>
    </w:p>
    <w:p w14:paraId="62252ACE" w14:textId="0678DA19" w:rsidR="00214273" w:rsidRDefault="00214273" w:rsidP="00214273">
      <w:pPr>
        <w:rPr>
          <w:rStyle w:val="markedcontent"/>
          <w:rFonts w:ascii="Arial" w:hAnsi="Arial" w:cs="Arial"/>
          <w:sz w:val="32"/>
          <w:szCs w:val="32"/>
        </w:rPr>
      </w:pPr>
      <w:r w:rsidRPr="00214273">
        <w:rPr>
          <w:sz w:val="32"/>
          <w:szCs w:val="32"/>
        </w:rPr>
        <w:br/>
      </w:r>
      <w:r w:rsidR="00196883">
        <w:rPr>
          <w:rStyle w:val="markedcontent"/>
          <w:rFonts w:ascii="Arial" w:hAnsi="Arial" w:cs="Arial"/>
          <w:sz w:val="32"/>
          <w:szCs w:val="32"/>
        </w:rPr>
        <w:t>8</w:t>
      </w:r>
      <w:r w:rsidRPr="00214273">
        <w:rPr>
          <w:rStyle w:val="markedcontent"/>
          <w:rFonts w:ascii="Arial" w:hAnsi="Arial" w:cs="Arial"/>
          <w:sz w:val="32"/>
          <w:szCs w:val="32"/>
        </w:rPr>
        <w:t xml:space="preserve"> Screenshots of Project </w:t>
      </w:r>
    </w:p>
    <w:p w14:paraId="778DD995" w14:textId="7A0F3277" w:rsidR="00214273" w:rsidRDefault="00214273" w:rsidP="00214273">
      <w:pPr>
        <w:rPr>
          <w:rStyle w:val="markedcontent"/>
          <w:rFonts w:ascii="Arial" w:hAnsi="Arial" w:cs="Arial"/>
          <w:sz w:val="32"/>
          <w:szCs w:val="32"/>
        </w:rPr>
      </w:pPr>
      <w:r w:rsidRPr="00214273">
        <w:rPr>
          <w:sz w:val="32"/>
          <w:szCs w:val="32"/>
        </w:rPr>
        <w:br/>
      </w:r>
      <w:r w:rsidR="00196883">
        <w:rPr>
          <w:rStyle w:val="markedcontent"/>
          <w:rFonts w:ascii="Arial" w:hAnsi="Arial" w:cs="Arial"/>
          <w:sz w:val="28"/>
          <w:szCs w:val="28"/>
        </w:rPr>
        <w:t>8</w:t>
      </w:r>
      <w:r w:rsidRPr="00214273">
        <w:rPr>
          <w:rStyle w:val="markedcontent"/>
          <w:rFonts w:ascii="Arial" w:hAnsi="Arial" w:cs="Arial"/>
          <w:sz w:val="28"/>
          <w:szCs w:val="28"/>
        </w:rPr>
        <w:t xml:space="preserve">.1 NON-DROWSY STATE </w:t>
      </w:r>
      <w:r w:rsidRPr="00214273">
        <w:rPr>
          <w:sz w:val="28"/>
          <w:szCs w:val="28"/>
        </w:rPr>
        <w:br/>
      </w:r>
      <w:r w:rsidR="00196883">
        <w:rPr>
          <w:rStyle w:val="markedcontent"/>
          <w:rFonts w:ascii="Arial" w:hAnsi="Arial" w:cs="Arial"/>
          <w:sz w:val="28"/>
          <w:szCs w:val="28"/>
        </w:rPr>
        <w:t>8</w:t>
      </w:r>
      <w:r w:rsidRPr="00214273">
        <w:rPr>
          <w:rStyle w:val="markedcontent"/>
          <w:rFonts w:ascii="Arial" w:hAnsi="Arial" w:cs="Arial"/>
          <w:sz w:val="28"/>
          <w:szCs w:val="28"/>
        </w:rPr>
        <w:t xml:space="preserve">.2 DROWSY STATE </w:t>
      </w:r>
    </w:p>
    <w:p w14:paraId="3218895B" w14:textId="3D6F97DB" w:rsidR="00214273" w:rsidRDefault="00214273" w:rsidP="00214273">
      <w:pPr>
        <w:rPr>
          <w:rStyle w:val="markedcontent"/>
          <w:rFonts w:ascii="Arial" w:hAnsi="Arial" w:cs="Arial"/>
          <w:sz w:val="32"/>
          <w:szCs w:val="32"/>
        </w:rPr>
      </w:pPr>
      <w:r w:rsidRPr="00214273">
        <w:rPr>
          <w:rStyle w:val="markedcontent"/>
          <w:rFonts w:ascii="Arial" w:hAnsi="Arial" w:cs="Arial"/>
          <w:sz w:val="32"/>
          <w:szCs w:val="32"/>
        </w:rPr>
        <w:br/>
      </w:r>
      <w:r w:rsidR="00196883">
        <w:rPr>
          <w:rStyle w:val="markedcontent"/>
          <w:rFonts w:ascii="Arial" w:hAnsi="Arial" w:cs="Arial"/>
          <w:sz w:val="32"/>
          <w:szCs w:val="32"/>
        </w:rPr>
        <w:t>9</w:t>
      </w:r>
      <w:r w:rsidRPr="00214273">
        <w:rPr>
          <w:rStyle w:val="markedcontent"/>
          <w:rFonts w:ascii="Arial" w:hAnsi="Arial" w:cs="Arial"/>
          <w:sz w:val="32"/>
          <w:szCs w:val="32"/>
        </w:rPr>
        <w:t xml:space="preserve"> Conclusion and Future Scope </w:t>
      </w:r>
    </w:p>
    <w:p w14:paraId="071E3A17" w14:textId="28716A08" w:rsidR="00214273" w:rsidRPr="00214273" w:rsidRDefault="00214273" w:rsidP="00214273">
      <w:pPr>
        <w:rPr>
          <w:rStyle w:val="markedcontent"/>
          <w:rFonts w:ascii="Arial" w:hAnsi="Arial" w:cs="Arial"/>
          <w:sz w:val="28"/>
          <w:szCs w:val="28"/>
        </w:rPr>
      </w:pPr>
      <w:r w:rsidRPr="00214273">
        <w:rPr>
          <w:sz w:val="32"/>
          <w:szCs w:val="32"/>
        </w:rPr>
        <w:br/>
      </w:r>
      <w:r w:rsidR="00196883">
        <w:rPr>
          <w:rStyle w:val="markedcontent"/>
          <w:rFonts w:ascii="Arial" w:hAnsi="Arial" w:cs="Arial"/>
          <w:sz w:val="28"/>
          <w:szCs w:val="28"/>
        </w:rPr>
        <w:t>9</w:t>
      </w:r>
      <w:r w:rsidRPr="00214273">
        <w:rPr>
          <w:rStyle w:val="markedcontent"/>
          <w:rFonts w:ascii="Arial" w:hAnsi="Arial" w:cs="Arial"/>
          <w:sz w:val="28"/>
          <w:szCs w:val="28"/>
        </w:rPr>
        <w:t xml:space="preserve">.1 CONCLUSION </w:t>
      </w:r>
      <w:r w:rsidRPr="00214273">
        <w:rPr>
          <w:sz w:val="28"/>
          <w:szCs w:val="28"/>
        </w:rPr>
        <w:br/>
      </w:r>
      <w:r w:rsidR="00196883">
        <w:rPr>
          <w:rStyle w:val="markedcontent"/>
          <w:rFonts w:ascii="Arial" w:hAnsi="Arial" w:cs="Arial"/>
          <w:sz w:val="28"/>
          <w:szCs w:val="28"/>
        </w:rPr>
        <w:t>9</w:t>
      </w:r>
      <w:r w:rsidRPr="00214273">
        <w:rPr>
          <w:rStyle w:val="markedcontent"/>
          <w:rFonts w:ascii="Arial" w:hAnsi="Arial" w:cs="Arial"/>
          <w:sz w:val="28"/>
          <w:szCs w:val="28"/>
        </w:rPr>
        <w:t xml:space="preserve">.2 FUTURE SCOPE </w:t>
      </w:r>
    </w:p>
    <w:p w14:paraId="037773A8" w14:textId="77777777" w:rsidR="00214273" w:rsidRDefault="00214273" w:rsidP="00214273">
      <w:pPr>
        <w:rPr>
          <w:rStyle w:val="markedcontent"/>
          <w:rFonts w:ascii="Arial" w:hAnsi="Arial" w:cs="Arial"/>
          <w:sz w:val="32"/>
          <w:szCs w:val="32"/>
        </w:rPr>
      </w:pPr>
    </w:p>
    <w:p w14:paraId="1344E8EE" w14:textId="6B2490C6" w:rsidR="00214273" w:rsidRDefault="00214273" w:rsidP="00214273">
      <w:pPr>
        <w:rPr>
          <w:rStyle w:val="markedcontent"/>
          <w:rFonts w:ascii="Arial" w:hAnsi="Arial" w:cs="Arial"/>
          <w:sz w:val="32"/>
          <w:szCs w:val="32"/>
        </w:rPr>
      </w:pPr>
      <w:r w:rsidRPr="00214273">
        <w:rPr>
          <w:sz w:val="32"/>
          <w:szCs w:val="32"/>
        </w:rPr>
        <w:br/>
      </w:r>
      <w:r w:rsidR="00196883">
        <w:rPr>
          <w:rStyle w:val="markedcontent"/>
          <w:rFonts w:ascii="Arial" w:hAnsi="Arial" w:cs="Arial"/>
          <w:sz w:val="32"/>
          <w:szCs w:val="32"/>
        </w:rPr>
        <w:t>10</w:t>
      </w:r>
      <w:r w:rsidRPr="00214273">
        <w:rPr>
          <w:rStyle w:val="markedcontent"/>
          <w:rFonts w:ascii="Arial" w:hAnsi="Arial" w:cs="Arial"/>
          <w:sz w:val="32"/>
          <w:szCs w:val="32"/>
        </w:rPr>
        <w:t xml:space="preserve"> References</w:t>
      </w:r>
    </w:p>
    <w:p w14:paraId="5704A6BC" w14:textId="687D661E" w:rsidR="00214273" w:rsidRDefault="00214273" w:rsidP="00214273">
      <w:pPr>
        <w:rPr>
          <w:rStyle w:val="markedcontent"/>
          <w:rFonts w:ascii="Arial" w:hAnsi="Arial" w:cs="Arial"/>
          <w:sz w:val="32"/>
          <w:szCs w:val="32"/>
        </w:rPr>
      </w:pPr>
    </w:p>
    <w:p w14:paraId="2DC3755A" w14:textId="3E79B91D" w:rsidR="00214273" w:rsidRDefault="00214273" w:rsidP="00214273">
      <w:pPr>
        <w:rPr>
          <w:rStyle w:val="markedcontent"/>
          <w:rFonts w:ascii="Arial" w:hAnsi="Arial" w:cs="Arial"/>
          <w:sz w:val="32"/>
          <w:szCs w:val="32"/>
        </w:rPr>
      </w:pPr>
    </w:p>
    <w:p w14:paraId="5EBF68F2" w14:textId="7029FCD4" w:rsidR="00214273" w:rsidRDefault="00214273" w:rsidP="00214273">
      <w:pPr>
        <w:rPr>
          <w:rStyle w:val="markedcontent"/>
          <w:rFonts w:ascii="Arial" w:hAnsi="Arial" w:cs="Arial"/>
          <w:sz w:val="32"/>
          <w:szCs w:val="32"/>
        </w:rPr>
      </w:pPr>
    </w:p>
    <w:p w14:paraId="15D546F5" w14:textId="320FD4E2" w:rsidR="00214273" w:rsidRDefault="00214273" w:rsidP="00214273">
      <w:pPr>
        <w:rPr>
          <w:rStyle w:val="markedcontent"/>
          <w:rFonts w:ascii="Arial" w:hAnsi="Arial" w:cs="Arial"/>
          <w:sz w:val="32"/>
          <w:szCs w:val="32"/>
        </w:rPr>
      </w:pPr>
    </w:p>
    <w:p w14:paraId="2466BE91" w14:textId="7510B796" w:rsidR="00214273" w:rsidRDefault="00214273" w:rsidP="00214273">
      <w:pPr>
        <w:rPr>
          <w:rStyle w:val="markedcontent"/>
          <w:rFonts w:ascii="Arial" w:hAnsi="Arial" w:cs="Arial"/>
          <w:sz w:val="32"/>
          <w:szCs w:val="32"/>
        </w:rPr>
      </w:pPr>
    </w:p>
    <w:p w14:paraId="1D5FF240" w14:textId="04DD455D" w:rsidR="00214273" w:rsidRDefault="00214273" w:rsidP="00214273">
      <w:pPr>
        <w:rPr>
          <w:rStyle w:val="markedcontent"/>
          <w:rFonts w:ascii="Arial" w:hAnsi="Arial" w:cs="Arial"/>
          <w:sz w:val="32"/>
          <w:szCs w:val="32"/>
        </w:rPr>
      </w:pPr>
    </w:p>
    <w:p w14:paraId="37BAB888" w14:textId="114618A5" w:rsidR="00214273" w:rsidRDefault="00214273" w:rsidP="00214273">
      <w:pPr>
        <w:rPr>
          <w:rStyle w:val="markedcontent"/>
          <w:rFonts w:ascii="Arial" w:hAnsi="Arial" w:cs="Arial"/>
          <w:sz w:val="32"/>
          <w:szCs w:val="32"/>
        </w:rPr>
      </w:pPr>
    </w:p>
    <w:p w14:paraId="492C203F" w14:textId="3CDDF478" w:rsidR="00214273" w:rsidRDefault="00214273" w:rsidP="00214273">
      <w:pPr>
        <w:rPr>
          <w:rStyle w:val="markedcontent"/>
          <w:rFonts w:ascii="Arial" w:hAnsi="Arial" w:cs="Arial"/>
          <w:sz w:val="32"/>
          <w:szCs w:val="32"/>
        </w:rPr>
      </w:pPr>
    </w:p>
    <w:p w14:paraId="29F8626E" w14:textId="38E4F0B3" w:rsidR="00214273" w:rsidRDefault="00214273" w:rsidP="00214273">
      <w:pPr>
        <w:rPr>
          <w:rStyle w:val="markedcontent"/>
          <w:rFonts w:ascii="Arial" w:hAnsi="Arial" w:cs="Arial"/>
          <w:sz w:val="32"/>
          <w:szCs w:val="32"/>
        </w:rPr>
      </w:pPr>
    </w:p>
    <w:p w14:paraId="41F2DB98" w14:textId="1CDF2485" w:rsidR="00214273" w:rsidRDefault="00214273" w:rsidP="00214273">
      <w:pPr>
        <w:rPr>
          <w:rStyle w:val="markedcontent"/>
          <w:rFonts w:ascii="Arial" w:hAnsi="Arial" w:cs="Arial"/>
          <w:sz w:val="32"/>
          <w:szCs w:val="32"/>
        </w:rPr>
      </w:pPr>
    </w:p>
    <w:p w14:paraId="3788D50A" w14:textId="1761A87E" w:rsidR="00214273" w:rsidRDefault="00214273" w:rsidP="00214273">
      <w:pPr>
        <w:rPr>
          <w:rStyle w:val="markedcontent"/>
          <w:rFonts w:ascii="Arial" w:hAnsi="Arial" w:cs="Arial"/>
          <w:sz w:val="32"/>
          <w:szCs w:val="32"/>
        </w:rPr>
      </w:pPr>
    </w:p>
    <w:p w14:paraId="1889A4AB" w14:textId="737F051E" w:rsidR="00214273" w:rsidRDefault="00214273" w:rsidP="00214273">
      <w:pPr>
        <w:rPr>
          <w:rStyle w:val="markedcontent"/>
          <w:rFonts w:ascii="Arial" w:hAnsi="Arial" w:cs="Arial"/>
          <w:sz w:val="32"/>
          <w:szCs w:val="32"/>
        </w:rPr>
      </w:pPr>
    </w:p>
    <w:p w14:paraId="5F264418" w14:textId="77777777" w:rsidR="009C028C" w:rsidRDefault="00214273" w:rsidP="00214273">
      <w:pPr>
        <w:rPr>
          <w:rFonts w:ascii="Arial" w:eastAsia="Times New Roman" w:hAnsi="Arial" w:cs="Arial"/>
          <w:sz w:val="32"/>
          <w:szCs w:val="32"/>
          <w:lang w:val="en-IN" w:eastAsia="en-IN" w:bidi="mr-IN"/>
        </w:rPr>
      </w:pPr>
      <w:r w:rsidRPr="00214273">
        <w:rPr>
          <w:rFonts w:ascii="Arial" w:eastAsia="Times New Roman" w:hAnsi="Arial" w:cs="Arial"/>
          <w:sz w:val="36"/>
          <w:szCs w:val="36"/>
          <w:lang w:val="en-IN" w:eastAsia="en-IN" w:bidi="mr-IN"/>
        </w:rPr>
        <w:t>Chapter 1</w:t>
      </w:r>
      <w:r w:rsidRPr="00214273">
        <w:rPr>
          <w:rFonts w:ascii="Arial" w:eastAsia="Times New Roman" w:hAnsi="Arial" w:cs="Arial"/>
          <w:sz w:val="24"/>
          <w:szCs w:val="24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32"/>
          <w:szCs w:val="32"/>
          <w:lang w:val="en-IN" w:eastAsia="en-IN" w:bidi="mr-IN"/>
        </w:rPr>
        <w:t xml:space="preserve">                                     Introduction</w:t>
      </w:r>
    </w:p>
    <w:p w14:paraId="5884A1BB" w14:textId="268533F0" w:rsidR="00214273" w:rsidRPr="009C028C" w:rsidRDefault="00214273" w:rsidP="00214273">
      <w:pPr>
        <w:rPr>
          <w:rFonts w:ascii="Arial" w:eastAsia="Times New Roman" w:hAnsi="Arial" w:cs="Arial"/>
          <w:sz w:val="28"/>
          <w:szCs w:val="28"/>
          <w:lang w:val="en-IN" w:eastAsia="en-IN" w:bidi="mr-IN"/>
        </w:rPr>
      </w:pPr>
      <w:r w:rsidRPr="00214273">
        <w:rPr>
          <w:rFonts w:ascii="Times New Roman" w:eastAsia="Times New Roman" w:hAnsi="Times New Roman" w:cs="Times New Roman"/>
          <w:sz w:val="24"/>
          <w:szCs w:val="24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28"/>
          <w:szCs w:val="28"/>
          <w:lang w:val="en-IN" w:eastAsia="en-IN" w:bidi="mr-IN"/>
        </w:rPr>
        <w:t>1.1 PURPOSE</w:t>
      </w:r>
    </w:p>
    <w:p w14:paraId="03312048" w14:textId="77777777" w:rsidR="009C028C" w:rsidRPr="009C028C" w:rsidRDefault="00214273" w:rsidP="00214273">
      <w:pPr>
        <w:rPr>
          <w:rFonts w:ascii="Arial" w:eastAsia="Times New Roman" w:hAnsi="Arial" w:cs="Arial"/>
          <w:sz w:val="28"/>
          <w:szCs w:val="28"/>
          <w:lang w:val="en-IN" w:eastAsia="en-IN" w:bidi="mr-IN"/>
        </w:rPr>
      </w:pPr>
      <w:r w:rsidRPr="00214273">
        <w:rPr>
          <w:rFonts w:ascii="Times New Roman" w:eastAsia="Times New Roman" w:hAnsi="Times New Roman" w:cs="Times New Roman"/>
          <w:sz w:val="28"/>
          <w:szCs w:val="28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28"/>
          <w:szCs w:val="28"/>
          <w:lang w:val="en-IN" w:eastAsia="en-IN" w:bidi="mr-IN"/>
        </w:rPr>
        <w:t>1.1.1 HUMAN PSYCHOLOGY WITH CURRENT TECHNOLOGY</w:t>
      </w:r>
    </w:p>
    <w:p w14:paraId="71E80D1A" w14:textId="77777777" w:rsidR="009C028C" w:rsidRDefault="00214273" w:rsidP="00214273">
      <w:pPr>
        <w:rPr>
          <w:rFonts w:ascii="Arial" w:eastAsia="Times New Roman" w:hAnsi="Arial" w:cs="Arial"/>
          <w:sz w:val="24"/>
          <w:szCs w:val="24"/>
          <w:lang w:val="en-IN" w:eastAsia="en-IN" w:bidi="mr-IN"/>
        </w:rPr>
      </w:pPr>
      <w:r w:rsidRPr="00214273">
        <w:rPr>
          <w:rFonts w:ascii="Times New Roman" w:eastAsia="Times New Roman" w:hAnsi="Times New Roman" w:cs="Times New Roman"/>
          <w:sz w:val="24"/>
          <w:szCs w:val="24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24"/>
          <w:szCs w:val="24"/>
          <w:lang w:val="en-IN" w:eastAsia="en-IN" w:bidi="mr-IN"/>
        </w:rPr>
        <w:t>Humans have always invented machines and devised techniques to ease</w:t>
      </w:r>
      <w:r w:rsidRPr="00214273">
        <w:rPr>
          <w:rFonts w:ascii="Times New Roman" w:eastAsia="Times New Roman" w:hAnsi="Times New Roman" w:cs="Times New Roman"/>
          <w:sz w:val="24"/>
          <w:szCs w:val="24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24"/>
          <w:szCs w:val="24"/>
          <w:lang w:val="en-IN" w:eastAsia="en-IN" w:bidi="mr-IN"/>
        </w:rPr>
        <w:t>and protect their lives, for mundane activities like traveling to work, or for</w:t>
      </w:r>
      <w:r w:rsidRPr="00214273">
        <w:rPr>
          <w:rFonts w:ascii="Times New Roman" w:eastAsia="Times New Roman" w:hAnsi="Times New Roman" w:cs="Times New Roman"/>
          <w:sz w:val="24"/>
          <w:szCs w:val="24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24"/>
          <w:szCs w:val="24"/>
          <w:lang w:val="en-IN" w:eastAsia="en-IN" w:bidi="mr-IN"/>
        </w:rPr>
        <w:t>more interesting purposes like aircraft travel. With the advancement in</w:t>
      </w:r>
      <w:r w:rsidRPr="00214273">
        <w:rPr>
          <w:rFonts w:ascii="Times New Roman" w:eastAsia="Times New Roman" w:hAnsi="Times New Roman" w:cs="Times New Roman"/>
          <w:sz w:val="24"/>
          <w:szCs w:val="24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24"/>
          <w:szCs w:val="24"/>
          <w:lang w:val="en-IN" w:eastAsia="en-IN" w:bidi="mr-IN"/>
        </w:rPr>
        <w:lastRenderedPageBreak/>
        <w:t>technology, modes of transportation kept on advancing and our</w:t>
      </w:r>
      <w:r w:rsidRPr="00214273">
        <w:rPr>
          <w:rFonts w:ascii="Times New Roman" w:eastAsia="Times New Roman" w:hAnsi="Times New Roman" w:cs="Times New Roman"/>
          <w:sz w:val="24"/>
          <w:szCs w:val="24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24"/>
          <w:szCs w:val="24"/>
          <w:lang w:val="en-IN" w:eastAsia="en-IN" w:bidi="mr-IN"/>
        </w:rPr>
        <w:t>dependency on it started increasing exponentially. It has greatly affected</w:t>
      </w:r>
      <w:r w:rsidRPr="00214273">
        <w:rPr>
          <w:rFonts w:ascii="Times New Roman" w:eastAsia="Times New Roman" w:hAnsi="Times New Roman" w:cs="Times New Roman"/>
          <w:sz w:val="24"/>
          <w:szCs w:val="24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24"/>
          <w:szCs w:val="24"/>
          <w:lang w:val="en-IN" w:eastAsia="en-IN" w:bidi="mr-IN"/>
        </w:rPr>
        <w:t>our lives as we know it. Now, we can travel to places at a pace that even</w:t>
      </w:r>
      <w:r w:rsidRPr="00214273">
        <w:rPr>
          <w:rFonts w:ascii="Times New Roman" w:eastAsia="Times New Roman" w:hAnsi="Times New Roman" w:cs="Times New Roman"/>
          <w:sz w:val="24"/>
          <w:szCs w:val="24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24"/>
          <w:szCs w:val="24"/>
          <w:lang w:val="en-IN" w:eastAsia="en-IN" w:bidi="mr-IN"/>
        </w:rPr>
        <w:t>our grandparents wouldn’t have thought possible. In modern times, almost</w:t>
      </w:r>
      <w:r w:rsidRPr="00214273">
        <w:rPr>
          <w:rFonts w:ascii="Times New Roman" w:eastAsia="Times New Roman" w:hAnsi="Times New Roman" w:cs="Times New Roman"/>
          <w:sz w:val="24"/>
          <w:szCs w:val="24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24"/>
          <w:szCs w:val="24"/>
          <w:lang w:val="en-IN" w:eastAsia="en-IN" w:bidi="mr-IN"/>
        </w:rPr>
        <w:t>everyone in this world uses some sort of transportation every day. Some</w:t>
      </w:r>
      <w:r w:rsidRPr="00214273">
        <w:rPr>
          <w:rFonts w:ascii="Times New Roman" w:eastAsia="Times New Roman" w:hAnsi="Times New Roman" w:cs="Times New Roman"/>
          <w:sz w:val="24"/>
          <w:szCs w:val="24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24"/>
          <w:szCs w:val="24"/>
          <w:lang w:val="en-IN" w:eastAsia="en-IN" w:bidi="mr-IN"/>
        </w:rPr>
        <w:t>people are rich enough to have their own vehicles while others use public</w:t>
      </w:r>
      <w:r w:rsidRPr="00214273">
        <w:rPr>
          <w:rFonts w:ascii="Times New Roman" w:eastAsia="Times New Roman" w:hAnsi="Times New Roman" w:cs="Times New Roman"/>
          <w:sz w:val="24"/>
          <w:szCs w:val="24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24"/>
          <w:szCs w:val="24"/>
          <w:lang w:val="en-IN" w:eastAsia="en-IN" w:bidi="mr-IN"/>
        </w:rPr>
        <w:t>transportation. However, there are some rules and codes of conduct for</w:t>
      </w:r>
      <w:r w:rsidRPr="00214273">
        <w:rPr>
          <w:rFonts w:ascii="Times New Roman" w:eastAsia="Times New Roman" w:hAnsi="Times New Roman" w:cs="Times New Roman"/>
          <w:sz w:val="24"/>
          <w:szCs w:val="24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24"/>
          <w:szCs w:val="24"/>
          <w:lang w:val="en-IN" w:eastAsia="en-IN" w:bidi="mr-IN"/>
        </w:rPr>
        <w:t>those who drive irrespective of their social status. One of them is staying</w:t>
      </w:r>
      <w:r w:rsidRPr="00214273">
        <w:rPr>
          <w:rFonts w:ascii="Times New Roman" w:eastAsia="Times New Roman" w:hAnsi="Times New Roman" w:cs="Times New Roman"/>
          <w:sz w:val="24"/>
          <w:szCs w:val="24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24"/>
          <w:szCs w:val="24"/>
          <w:lang w:val="en-IN" w:eastAsia="en-IN" w:bidi="mr-IN"/>
        </w:rPr>
        <w:t>alert and active while driving.</w:t>
      </w:r>
    </w:p>
    <w:p w14:paraId="6351D7CF" w14:textId="77777777" w:rsidR="009C028C" w:rsidRDefault="009C028C" w:rsidP="00214273">
      <w:pPr>
        <w:rPr>
          <w:rFonts w:ascii="Arial" w:eastAsia="Times New Roman" w:hAnsi="Arial" w:cs="Arial"/>
          <w:sz w:val="24"/>
          <w:szCs w:val="24"/>
          <w:lang w:val="en-IN" w:eastAsia="en-IN" w:bidi="mr-IN"/>
        </w:rPr>
      </w:pPr>
    </w:p>
    <w:p w14:paraId="76D472E5" w14:textId="6E4B8C4A" w:rsidR="00214273" w:rsidRPr="00214273" w:rsidRDefault="00214273" w:rsidP="0021427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 w:bidi="mr-IN"/>
        </w:rPr>
      </w:pPr>
      <w:r w:rsidRPr="00214273">
        <w:rPr>
          <w:rFonts w:ascii="Times New Roman" w:eastAsia="Times New Roman" w:hAnsi="Times New Roman" w:cs="Times New Roman"/>
          <w:sz w:val="24"/>
          <w:szCs w:val="24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24"/>
          <w:szCs w:val="24"/>
          <w:lang w:val="en-IN" w:eastAsia="en-IN" w:bidi="mr-IN"/>
        </w:rPr>
        <w:t>Neglecting our duties towards safer travel has enabled hundreds of</w:t>
      </w:r>
      <w:r w:rsidRPr="00214273">
        <w:rPr>
          <w:rFonts w:ascii="Times New Roman" w:eastAsia="Times New Roman" w:hAnsi="Times New Roman" w:cs="Times New Roman"/>
          <w:sz w:val="24"/>
          <w:szCs w:val="24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24"/>
          <w:szCs w:val="24"/>
          <w:lang w:val="en-IN" w:eastAsia="en-IN" w:bidi="mr-IN"/>
        </w:rPr>
        <w:t>thousands of tragedies to get associated with this wonderful invention</w:t>
      </w:r>
      <w:r w:rsidRPr="00214273">
        <w:rPr>
          <w:rFonts w:ascii="Times New Roman" w:eastAsia="Times New Roman" w:hAnsi="Times New Roman" w:cs="Times New Roman"/>
          <w:sz w:val="24"/>
          <w:szCs w:val="24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24"/>
          <w:szCs w:val="24"/>
          <w:lang w:val="en-IN" w:eastAsia="en-IN" w:bidi="mr-IN"/>
        </w:rPr>
        <w:t>every year. It may seem like a trivial thing to most folks but following rules</w:t>
      </w:r>
      <w:r w:rsidRPr="00214273">
        <w:rPr>
          <w:rFonts w:ascii="Times New Roman" w:eastAsia="Times New Roman" w:hAnsi="Times New Roman" w:cs="Times New Roman"/>
          <w:sz w:val="24"/>
          <w:szCs w:val="24"/>
          <w:lang w:val="en-IN" w:eastAsia="en-IN" w:bidi="mr-IN"/>
        </w:rPr>
        <w:br/>
      </w:r>
      <w:r w:rsidRPr="00214273">
        <w:rPr>
          <w:rFonts w:ascii="Arial" w:eastAsia="Times New Roman" w:hAnsi="Arial" w:cs="Arial"/>
          <w:sz w:val="24"/>
          <w:szCs w:val="24"/>
          <w:lang w:val="en-IN" w:eastAsia="en-IN" w:bidi="mr-IN"/>
        </w:rPr>
        <w:t xml:space="preserve">and regulations on the road is of utmost </w:t>
      </w:r>
      <w:r w:rsidRPr="00214273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 w:bidi="mr-IN"/>
        </w:rPr>
        <w:t>importance. While on road, an</w:t>
      </w:r>
      <w:r w:rsidRPr="0021427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 w:bidi="mr-IN"/>
        </w:rPr>
        <w:br/>
      </w:r>
      <w:r w:rsidRPr="00214273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 w:bidi="mr-IN"/>
        </w:rPr>
        <w:t>automobile wields the most power and in irresponsible hands, it can be</w:t>
      </w:r>
      <w:r w:rsidRPr="0021427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 w:bidi="mr-IN"/>
        </w:rPr>
        <w:br/>
      </w:r>
      <w:r w:rsidRPr="00214273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 w:bidi="mr-IN"/>
        </w:rPr>
        <w:t>destructive and sometimes, that carelessness can harm lives even of the</w:t>
      </w:r>
      <w:r w:rsidRPr="0021427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 w:bidi="mr-IN"/>
        </w:rPr>
        <w:br/>
      </w:r>
      <w:r w:rsidRPr="00214273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 w:bidi="mr-IN"/>
        </w:rPr>
        <w:t>people on the road. One kind of carelessness is not admitting when we</w:t>
      </w:r>
      <w:r w:rsidRPr="0021427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 w:bidi="mr-IN"/>
        </w:rPr>
        <w:br/>
      </w:r>
      <w:r w:rsidRPr="00214273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 w:bidi="mr-IN"/>
        </w:rPr>
        <w:t>are too tired to drive. In order to monitor and prevent a destructive</w:t>
      </w:r>
      <w:r w:rsidRPr="0021427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 w:bidi="mr-IN"/>
        </w:rPr>
        <w:br/>
      </w:r>
      <w:r w:rsidRPr="00214273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 w:bidi="mr-IN"/>
        </w:rPr>
        <w:t>outcome from such negligence, many researchers have written research</w:t>
      </w:r>
      <w:r w:rsidRPr="0021427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 w:bidi="mr-IN"/>
        </w:rPr>
        <w:br/>
      </w:r>
      <w:r w:rsidRPr="00214273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 w:bidi="mr-IN"/>
        </w:rPr>
        <w:t>papers on driver drowsiness detection systems. But at times, some of the</w:t>
      </w:r>
      <w:r w:rsidRPr="0021427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 w:bidi="mr-IN"/>
        </w:rPr>
        <w:br/>
      </w:r>
      <w:r w:rsidRPr="00214273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 w:bidi="mr-IN"/>
        </w:rPr>
        <w:t>points and observations made by the system are not accurate enough.</w:t>
      </w:r>
      <w:r w:rsidRPr="0021427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 w:bidi="mr-IN"/>
        </w:rPr>
        <w:br/>
      </w:r>
      <w:r w:rsidRPr="00214273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 w:bidi="mr-IN"/>
        </w:rPr>
        <w:t>Hence, to provide data and another perspective on the problem at hand,</w:t>
      </w:r>
      <w:r w:rsidRPr="0021427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 w:bidi="mr-IN"/>
        </w:rPr>
        <w:br/>
      </w:r>
      <w:r w:rsidRPr="00214273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 w:bidi="mr-IN"/>
        </w:rPr>
        <w:t>in order to improve their implementations and to further optimize the</w:t>
      </w:r>
      <w:r w:rsidRPr="0021427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 w:bidi="mr-IN"/>
        </w:rPr>
        <w:br/>
      </w:r>
      <w:r w:rsidRPr="00214273">
        <w:rPr>
          <w:rFonts w:ascii="Arial" w:eastAsia="Times New Roman" w:hAnsi="Arial" w:cs="Arial"/>
          <w:color w:val="000000" w:themeColor="text1"/>
          <w:sz w:val="24"/>
          <w:szCs w:val="24"/>
          <w:lang w:val="en-IN" w:eastAsia="en-IN" w:bidi="mr-IN"/>
        </w:rPr>
        <w:t>solution, this project has been done.</w:t>
      </w:r>
    </w:p>
    <w:p w14:paraId="6AF4374C" w14:textId="77777777" w:rsidR="00214273" w:rsidRPr="009C028C" w:rsidRDefault="00214273" w:rsidP="00214273">
      <w:pPr>
        <w:rPr>
          <w:rStyle w:val="markedcontent"/>
          <w:rFonts w:ascii="Arial" w:hAnsi="Arial" w:cs="Arial"/>
          <w:color w:val="000000" w:themeColor="text1"/>
          <w:sz w:val="32"/>
          <w:szCs w:val="32"/>
        </w:rPr>
      </w:pPr>
    </w:p>
    <w:p w14:paraId="74E38964" w14:textId="77777777" w:rsidR="004F6A6E" w:rsidRPr="004F6A6E" w:rsidRDefault="009C028C" w:rsidP="00214273">
      <w:pPr>
        <w:rPr>
          <w:rStyle w:val="markedcontent"/>
          <w:rFonts w:ascii="Arial" w:hAnsi="Arial" w:cs="Arial"/>
          <w:sz w:val="28"/>
          <w:szCs w:val="28"/>
        </w:rPr>
      </w:pPr>
      <w:r w:rsidRPr="004F6A6E">
        <w:rPr>
          <w:rStyle w:val="markedcontent"/>
          <w:rFonts w:ascii="Arial" w:hAnsi="Arial" w:cs="Arial"/>
          <w:sz w:val="28"/>
          <w:szCs w:val="28"/>
        </w:rPr>
        <w:t>1.1.2 FACTS &amp; STATISTICS</w:t>
      </w:r>
    </w:p>
    <w:p w14:paraId="246F275E" w14:textId="56E6F220" w:rsidR="00214273" w:rsidRPr="004F6A6E" w:rsidRDefault="009C028C" w:rsidP="00214273">
      <w:pPr>
        <w:rPr>
          <w:rStyle w:val="markedcontent"/>
          <w:rFonts w:ascii="Arial" w:hAnsi="Arial" w:cs="Arial"/>
          <w:sz w:val="24"/>
          <w:szCs w:val="24"/>
        </w:rPr>
      </w:pPr>
      <w: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Our current statistics reveal that just in 2015 in India alone, 148,707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people died due to car related accidents. Of these, at least 21 percent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were caused due to fatigue causing drivers to make mistakes. This can be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a relatively smaller number still, as among the multiple causes that can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lead to an accident, the involvement of fatigue as a cause is generally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grossly underestimated. Fatigue combined with bad infrastructure in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developing countries like India is a recipe for disaster. Fatigue, in general,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is very difficult to measure or observe unlike alcohol and drugs, which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have clear key indicators and tests that are available easily. Probably, the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best solutions to this problem are awareness about fatigue-related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accidents and promoting drivers to admit fatigue when needed. The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former is hard and much more expensive to achieve, and the latter is not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possible without the former as driving for long hours is very lucrative.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When there is an increased need for a job, the wages associated with it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increases leading to more and more people adopting it. Such is the case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for driving transport vehicles at night. Money motivates drivers to make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unwise decisions like driving all night even with fatigue. This is mainly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because the drivers are not themselves aware of the huge risk associated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lastRenderedPageBreak/>
        <w:t>with driving when fatigued. Some countries have imposed restrictions on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the number of hours a driver can drive at a stretch, but it is still not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enough to solve this problem as its implementation is very difficult and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costly.</w:t>
      </w:r>
    </w:p>
    <w:p w14:paraId="36A037EE" w14:textId="0F05BDCF" w:rsidR="00214273" w:rsidRDefault="00214273" w:rsidP="00214273">
      <w:pPr>
        <w:rPr>
          <w:rStyle w:val="markedcontent"/>
          <w:rFonts w:ascii="Arial" w:hAnsi="Arial" w:cs="Arial"/>
          <w:sz w:val="24"/>
          <w:szCs w:val="24"/>
        </w:rPr>
      </w:pPr>
    </w:p>
    <w:p w14:paraId="6A4F7860" w14:textId="05C9F456" w:rsidR="004F6A6E" w:rsidRDefault="004F6A6E" w:rsidP="00214273">
      <w:pPr>
        <w:rPr>
          <w:rStyle w:val="markedcontent"/>
          <w:rFonts w:ascii="Arial" w:hAnsi="Arial" w:cs="Arial"/>
          <w:sz w:val="24"/>
          <w:szCs w:val="24"/>
        </w:rPr>
      </w:pPr>
    </w:p>
    <w:p w14:paraId="5FBBC44D" w14:textId="58B7DDF0" w:rsidR="004F6A6E" w:rsidRDefault="004F6A6E" w:rsidP="00214273">
      <w:pPr>
        <w:rPr>
          <w:rStyle w:val="markedcontent"/>
          <w:rFonts w:ascii="Arial" w:hAnsi="Arial" w:cs="Arial"/>
          <w:sz w:val="28"/>
          <w:szCs w:val="28"/>
        </w:rPr>
      </w:pPr>
      <w:r w:rsidRPr="004F6A6E">
        <w:rPr>
          <w:rStyle w:val="markedcontent"/>
          <w:rFonts w:ascii="Arial" w:hAnsi="Arial" w:cs="Arial"/>
          <w:sz w:val="28"/>
          <w:szCs w:val="28"/>
        </w:rPr>
        <w:t>1.</w:t>
      </w:r>
      <w:r>
        <w:rPr>
          <w:rStyle w:val="markedcontent"/>
          <w:rFonts w:ascii="Arial" w:hAnsi="Arial" w:cs="Arial"/>
          <w:sz w:val="28"/>
          <w:szCs w:val="28"/>
        </w:rPr>
        <w:t>2</w:t>
      </w:r>
      <w:r w:rsidRPr="004F6A6E">
        <w:rPr>
          <w:rStyle w:val="markedcontent"/>
          <w:rFonts w:ascii="Arial" w:hAnsi="Arial" w:cs="Arial"/>
          <w:sz w:val="28"/>
          <w:szCs w:val="28"/>
        </w:rPr>
        <w:t xml:space="preserve"> INTENDED AUDIENCE</w:t>
      </w:r>
    </w:p>
    <w:p w14:paraId="2FAF4B94" w14:textId="585F6BEA" w:rsidR="004F6A6E" w:rsidRPr="004F6A6E" w:rsidRDefault="004F6A6E" w:rsidP="00214273">
      <w:pPr>
        <w:rPr>
          <w:rStyle w:val="markedcontent"/>
          <w:rFonts w:ascii="Arial" w:hAnsi="Arial" w:cs="Arial"/>
          <w:sz w:val="24"/>
          <w:szCs w:val="24"/>
        </w:rPr>
      </w:pPr>
      <w: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 xml:space="preserve">The intended audience for this document </w:t>
      </w:r>
      <w:proofErr w:type="gramStart"/>
      <w:r w:rsidRPr="004F6A6E">
        <w:rPr>
          <w:rStyle w:val="markedcontent"/>
          <w:rFonts w:ascii="Arial" w:hAnsi="Arial" w:cs="Arial"/>
          <w:sz w:val="24"/>
          <w:szCs w:val="24"/>
        </w:rPr>
        <w:t>are</w:t>
      </w:r>
      <w:proofErr w:type="gramEnd"/>
      <w:r w:rsidRPr="004F6A6E">
        <w:rPr>
          <w:rStyle w:val="markedcontent"/>
          <w:rFonts w:ascii="Arial" w:hAnsi="Arial" w:cs="Arial"/>
          <w:sz w:val="24"/>
          <w:szCs w:val="24"/>
        </w:rPr>
        <w:t xml:space="preserve"> the development team, the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project evaluation jury, and other tech-savvy enthusiasts who wish to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further work on the project.</w:t>
      </w:r>
    </w:p>
    <w:p w14:paraId="624F5A52" w14:textId="1948D4BB" w:rsidR="00214273" w:rsidRPr="004F6A6E" w:rsidRDefault="00214273" w:rsidP="00214273">
      <w:pPr>
        <w:rPr>
          <w:rStyle w:val="markedcontent"/>
          <w:rFonts w:ascii="Arial" w:hAnsi="Arial" w:cs="Arial"/>
          <w:sz w:val="24"/>
          <w:szCs w:val="24"/>
        </w:rPr>
      </w:pPr>
    </w:p>
    <w:p w14:paraId="724ED42D" w14:textId="20CA2485" w:rsidR="00214273" w:rsidRDefault="00214273" w:rsidP="00214273">
      <w:pPr>
        <w:rPr>
          <w:rStyle w:val="markedcontent"/>
          <w:rFonts w:ascii="Arial" w:hAnsi="Arial" w:cs="Arial"/>
          <w:sz w:val="24"/>
          <w:szCs w:val="24"/>
        </w:rPr>
      </w:pPr>
    </w:p>
    <w:p w14:paraId="049C1492" w14:textId="77777777" w:rsidR="004F6A6E" w:rsidRDefault="004F6A6E" w:rsidP="00214273">
      <w:pPr>
        <w:rPr>
          <w:rStyle w:val="markedcontent"/>
          <w:rFonts w:ascii="Arial" w:hAnsi="Arial" w:cs="Arial"/>
          <w:sz w:val="32"/>
          <w:szCs w:val="32"/>
        </w:rPr>
      </w:pPr>
      <w:r w:rsidRPr="004F6A6E">
        <w:rPr>
          <w:rStyle w:val="markedcontent"/>
          <w:rFonts w:ascii="Arial" w:hAnsi="Arial" w:cs="Arial"/>
          <w:sz w:val="32"/>
          <w:szCs w:val="32"/>
        </w:rPr>
        <w:t>1.</w:t>
      </w:r>
      <w:r>
        <w:rPr>
          <w:rStyle w:val="markedcontent"/>
          <w:rFonts w:ascii="Arial" w:hAnsi="Arial" w:cs="Arial"/>
          <w:sz w:val="32"/>
          <w:szCs w:val="32"/>
        </w:rPr>
        <w:t>3</w:t>
      </w:r>
      <w:r w:rsidRPr="004F6A6E">
        <w:rPr>
          <w:rStyle w:val="markedcontent"/>
          <w:rFonts w:ascii="Arial" w:hAnsi="Arial" w:cs="Arial"/>
          <w:sz w:val="32"/>
          <w:szCs w:val="32"/>
        </w:rPr>
        <w:t xml:space="preserve"> PRODUCT SCOPE</w:t>
      </w:r>
    </w:p>
    <w:p w14:paraId="402B53E7" w14:textId="77777777" w:rsidR="004F6A6E" w:rsidRDefault="004F6A6E" w:rsidP="00214273">
      <w:pPr>
        <w:rPr>
          <w:rStyle w:val="markedcontent"/>
          <w:rFonts w:ascii="Arial" w:hAnsi="Arial" w:cs="Arial"/>
        </w:rPr>
      </w:pPr>
      <w:r w:rsidRPr="004F6A6E">
        <w:rPr>
          <w:sz w:val="32"/>
          <w:szCs w:val="32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There are many products out there that provide the measure of fatigue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level in the drivers which are implemented in many vehicles. The driver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drowsiness detection system provides the similar functionality but with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better results and additional benefits. Also, it alerts the user on reaching a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 xml:space="preserve">certain saturation </w:t>
      </w:r>
      <w:proofErr w:type="gramStart"/>
      <w:r w:rsidRPr="004F6A6E">
        <w:rPr>
          <w:rStyle w:val="markedcontent"/>
          <w:rFonts w:ascii="Arial" w:hAnsi="Arial" w:cs="Arial"/>
          <w:sz w:val="24"/>
          <w:szCs w:val="24"/>
        </w:rPr>
        <w:t>point</w:t>
      </w:r>
      <w:proofErr w:type="gramEnd"/>
      <w:r w:rsidRPr="004F6A6E">
        <w:rPr>
          <w:rStyle w:val="markedcontent"/>
          <w:rFonts w:ascii="Arial" w:hAnsi="Arial" w:cs="Arial"/>
          <w:sz w:val="24"/>
          <w:szCs w:val="24"/>
        </w:rPr>
        <w:t xml:space="preserve"> of the drowsiness measure.</w:t>
      </w:r>
    </w:p>
    <w:p w14:paraId="53433FCD" w14:textId="77777777" w:rsidR="004F6A6E" w:rsidRDefault="004F6A6E" w:rsidP="00214273">
      <w:pPr>
        <w:rPr>
          <w:rStyle w:val="markedcontent"/>
          <w:rFonts w:ascii="Arial" w:hAnsi="Arial" w:cs="Arial"/>
        </w:rPr>
      </w:pPr>
    </w:p>
    <w:p w14:paraId="443B099B" w14:textId="33D6B970" w:rsidR="004F6A6E" w:rsidRDefault="004F6A6E" w:rsidP="00214273">
      <w:pPr>
        <w:rPr>
          <w:rStyle w:val="markedcontent"/>
          <w:rFonts w:ascii="Arial" w:hAnsi="Arial" w:cs="Arial"/>
        </w:rPr>
      </w:pPr>
      <w:r w:rsidRPr="004F6A6E">
        <w:rPr>
          <w:rStyle w:val="markedcontent"/>
          <w:rFonts w:ascii="Arial" w:hAnsi="Arial" w:cs="Arial"/>
        </w:rPr>
        <w:br/>
      </w:r>
      <w:r w:rsidRPr="004F6A6E">
        <w:rPr>
          <w:rStyle w:val="markedcontent"/>
          <w:rFonts w:ascii="Arial" w:hAnsi="Arial" w:cs="Arial"/>
          <w:sz w:val="32"/>
          <w:szCs w:val="32"/>
        </w:rPr>
        <w:t>1.</w:t>
      </w:r>
      <w:r>
        <w:rPr>
          <w:rStyle w:val="markedcontent"/>
          <w:rFonts w:ascii="Arial" w:hAnsi="Arial" w:cs="Arial"/>
          <w:sz w:val="32"/>
          <w:szCs w:val="32"/>
        </w:rPr>
        <w:t>4</w:t>
      </w:r>
      <w:r w:rsidRPr="004F6A6E">
        <w:rPr>
          <w:rStyle w:val="markedcontent"/>
          <w:rFonts w:ascii="Arial" w:hAnsi="Arial" w:cs="Arial"/>
          <w:sz w:val="32"/>
          <w:szCs w:val="32"/>
        </w:rPr>
        <w:t xml:space="preserve"> PROBLEM DEFINITION</w:t>
      </w:r>
    </w:p>
    <w:p w14:paraId="05E7BE1D" w14:textId="6F16339C" w:rsidR="004F6A6E" w:rsidRDefault="004F6A6E" w:rsidP="00214273">
      <w:pPr>
        <w:rPr>
          <w:rStyle w:val="markedcontent"/>
          <w:rFonts w:ascii="Arial" w:hAnsi="Arial" w:cs="Arial"/>
          <w:sz w:val="24"/>
          <w:szCs w:val="24"/>
        </w:rPr>
      </w:pPr>
      <w:r w:rsidRPr="004F6A6E">
        <w:rPr>
          <w:rStyle w:val="markedcontent"/>
          <w:rFonts w:ascii="Arial" w:hAnsi="Arial" w:cs="Arial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Fatigue is a safety problem that has not yet been deeply tackled by any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country in the world mainly because of its nature. Fatigue, in general, is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very difficult to measure or observe unlike alcohol and drugs, which have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clear key indicators and tests that are available easily. Probably, the best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solutions to this problem are awareness about fatigue-related accidents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and promoting drivers to admit fatigue when needed. The former is hard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and much more expensive to achieve, and the latter is not possible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without the former as driving for long hours is very lucrative.</w:t>
      </w:r>
    </w:p>
    <w:p w14:paraId="41C6C927" w14:textId="021FC326" w:rsidR="004F6A6E" w:rsidRDefault="004F6A6E" w:rsidP="00214273">
      <w:pPr>
        <w:rPr>
          <w:rStyle w:val="markedcontent"/>
          <w:rFonts w:ascii="Arial" w:hAnsi="Arial" w:cs="Arial"/>
          <w:sz w:val="24"/>
          <w:szCs w:val="24"/>
        </w:rPr>
      </w:pPr>
    </w:p>
    <w:p w14:paraId="178E4473" w14:textId="47E4B9BC" w:rsidR="004F6A6E" w:rsidRDefault="004F6A6E" w:rsidP="00214273">
      <w:pPr>
        <w:rPr>
          <w:rStyle w:val="markedcontent"/>
          <w:rFonts w:ascii="Arial" w:hAnsi="Arial" w:cs="Arial"/>
          <w:sz w:val="24"/>
          <w:szCs w:val="24"/>
        </w:rPr>
      </w:pPr>
    </w:p>
    <w:p w14:paraId="2CB6367E" w14:textId="65554767" w:rsidR="004F6A6E" w:rsidRDefault="004F6A6E" w:rsidP="00214273">
      <w:pPr>
        <w:rPr>
          <w:rStyle w:val="markedcontent"/>
          <w:rFonts w:ascii="Arial" w:hAnsi="Arial" w:cs="Arial"/>
          <w:sz w:val="24"/>
          <w:szCs w:val="24"/>
        </w:rPr>
      </w:pPr>
    </w:p>
    <w:p w14:paraId="510A6DEE" w14:textId="77777777" w:rsidR="004F6A6E" w:rsidRDefault="004F6A6E" w:rsidP="00214273">
      <w:pPr>
        <w:rPr>
          <w:rStyle w:val="markedcontent"/>
          <w:rFonts w:ascii="Arial" w:hAnsi="Arial" w:cs="Arial"/>
          <w:sz w:val="32"/>
          <w:szCs w:val="32"/>
        </w:rPr>
      </w:pPr>
      <w:r w:rsidRPr="004F6A6E">
        <w:rPr>
          <w:rStyle w:val="markedcontent"/>
          <w:rFonts w:ascii="Arial" w:hAnsi="Arial" w:cs="Arial"/>
          <w:sz w:val="32"/>
          <w:szCs w:val="32"/>
        </w:rPr>
        <w:t>Chapter 2</w:t>
      </w:r>
    </w:p>
    <w:p w14:paraId="4FCB2B5C" w14:textId="77777777" w:rsidR="004F6A6E" w:rsidRDefault="004F6A6E" w:rsidP="00214273">
      <w:pPr>
        <w:rPr>
          <w:rStyle w:val="markedcontent"/>
          <w:rFonts w:ascii="Arial" w:hAnsi="Arial" w:cs="Arial"/>
        </w:rPr>
      </w:pPr>
      <w:r w:rsidRPr="004F6A6E">
        <w:rPr>
          <w:sz w:val="32"/>
          <w:szCs w:val="32"/>
        </w:rPr>
        <w:br/>
      </w:r>
      <w:r w:rsidRPr="004F6A6E">
        <w:rPr>
          <w:rStyle w:val="markedcontent"/>
          <w:rFonts w:ascii="Arial" w:hAnsi="Arial" w:cs="Arial"/>
          <w:sz w:val="28"/>
          <w:szCs w:val="28"/>
        </w:rPr>
        <w:t>Literature Survey</w:t>
      </w:r>
    </w:p>
    <w:p w14:paraId="0A435639" w14:textId="77777777" w:rsidR="004F6A6E" w:rsidRPr="004F6A6E" w:rsidRDefault="004F6A6E" w:rsidP="00214273">
      <w:pPr>
        <w:rPr>
          <w:rStyle w:val="markedcontent"/>
          <w:rFonts w:ascii="Arial" w:hAnsi="Arial" w:cs="Arial"/>
          <w:sz w:val="28"/>
          <w:szCs w:val="28"/>
        </w:rPr>
      </w:pPr>
      <w:r w:rsidRPr="004F6A6E">
        <w:rPr>
          <w:rStyle w:val="markedcontent"/>
          <w:rFonts w:ascii="Arial" w:hAnsi="Arial" w:cs="Arial"/>
        </w:rPr>
        <w:br/>
      </w:r>
      <w:r w:rsidRPr="004F6A6E">
        <w:rPr>
          <w:rStyle w:val="markedcontent"/>
          <w:rFonts w:ascii="Arial" w:hAnsi="Arial" w:cs="Arial"/>
          <w:sz w:val="28"/>
          <w:szCs w:val="28"/>
        </w:rPr>
        <w:t>2.1 SYSTEM REVIEW</w:t>
      </w:r>
    </w:p>
    <w:p w14:paraId="07AC90A4" w14:textId="77777777" w:rsidR="004F6A6E" w:rsidRPr="004F6A6E" w:rsidRDefault="004F6A6E" w:rsidP="00214273">
      <w:pPr>
        <w:rPr>
          <w:rStyle w:val="markedcontent"/>
          <w:rFonts w:ascii="Arial" w:hAnsi="Arial" w:cs="Arial"/>
          <w:sz w:val="24"/>
          <w:szCs w:val="24"/>
        </w:rPr>
      </w:pPr>
      <w:r w:rsidRPr="004F6A6E">
        <w:rPr>
          <w:rStyle w:val="markedcontent"/>
          <w:rFonts w:ascii="Arial" w:hAnsi="Arial" w:cs="Arial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This survey is done to comprehend the need and prerequisite of the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general population, and to do as such, we went through different sites and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applications and looked for the fundamental data. Based on these data,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we made an audit that helped us get new thoughts and make different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lastRenderedPageBreak/>
        <w:t>arrangements for our task. We reached the decision that there is a need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of such application and felt that there is a decent extent of progress in this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field too.</w:t>
      </w:r>
    </w:p>
    <w:p w14:paraId="5994D041" w14:textId="77777777" w:rsidR="004F6A6E" w:rsidRDefault="004F6A6E" w:rsidP="00214273">
      <w:pPr>
        <w:rPr>
          <w:rStyle w:val="markedcontent"/>
          <w:rFonts w:ascii="Arial" w:hAnsi="Arial" w:cs="Arial"/>
          <w:sz w:val="28"/>
          <w:szCs w:val="28"/>
        </w:rPr>
      </w:pPr>
      <w:r>
        <w:br/>
      </w:r>
      <w:r w:rsidRPr="004F6A6E">
        <w:rPr>
          <w:rStyle w:val="markedcontent"/>
          <w:rFonts w:ascii="Arial" w:hAnsi="Arial" w:cs="Arial"/>
          <w:sz w:val="28"/>
          <w:szCs w:val="28"/>
        </w:rPr>
        <w:t>2.2 TECHNOLOGY USED</w:t>
      </w:r>
    </w:p>
    <w:p w14:paraId="31B10CF7" w14:textId="77777777" w:rsidR="004F6A6E" w:rsidRDefault="004F6A6E" w:rsidP="00214273">
      <w:pPr>
        <w:rPr>
          <w:rStyle w:val="markedcontent"/>
          <w:rFonts w:ascii="Arial" w:hAnsi="Arial" w:cs="Arial"/>
        </w:rPr>
      </w:pPr>
      <w:r w:rsidRPr="004F6A6E">
        <w:rPr>
          <w:rStyle w:val="markedcontent"/>
          <w:rFonts w:ascii="Arial" w:hAnsi="Arial" w:cs="Arial"/>
        </w:rPr>
        <w:br/>
      </w:r>
      <w:r>
        <w:rPr>
          <w:rStyle w:val="markedcontent"/>
          <w:rFonts w:ascii="Arial" w:hAnsi="Arial" w:cs="Arial"/>
        </w:rPr>
        <w:t xml:space="preserve">a. </w:t>
      </w:r>
      <w:r w:rsidRPr="004F6A6E">
        <w:rPr>
          <w:rStyle w:val="markedcontent"/>
          <w:rFonts w:ascii="Arial" w:hAnsi="Arial" w:cs="Arial"/>
          <w:b/>
          <w:bCs/>
        </w:rPr>
        <w:t xml:space="preserve">PYTHON </w:t>
      </w:r>
      <w:r>
        <w:rPr>
          <w:rStyle w:val="markedcontent"/>
          <w:rFonts w:ascii="Arial" w:hAnsi="Arial" w:cs="Arial"/>
        </w:rPr>
        <w:t xml:space="preserve">- </w:t>
      </w:r>
      <w:r w:rsidRPr="004F6A6E">
        <w:rPr>
          <w:rStyle w:val="markedcontent"/>
          <w:rFonts w:ascii="Arial" w:hAnsi="Arial" w:cs="Arial"/>
          <w:sz w:val="24"/>
          <w:szCs w:val="24"/>
        </w:rPr>
        <w:t>Python is an interpreted, high-level, general-purpose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programming language. Python's design philosophy emphasizes code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readability with its notable use of significant whitespace. Its language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constructs and object-oriented approach aim to help programmers write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clear, logical code for small and large-scale projects. Python is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dynamically typed AND supports multiple programming paradigms,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including procedural, object-oriented, and functional programming</w:t>
      </w:r>
      <w:r>
        <w:rPr>
          <w:rStyle w:val="markedcontent"/>
          <w:rFonts w:ascii="Arial" w:hAnsi="Arial" w:cs="Arial"/>
        </w:rPr>
        <w:t>.</w:t>
      </w:r>
    </w:p>
    <w:p w14:paraId="13A12D23" w14:textId="23129C80" w:rsidR="004F6A6E" w:rsidRDefault="004F6A6E" w:rsidP="00214273">
      <w:pPr>
        <w:rPr>
          <w:rStyle w:val="markedcontent"/>
          <w:rFonts w:ascii="Arial" w:hAnsi="Arial" w:cs="Arial"/>
          <w:sz w:val="24"/>
          <w:szCs w:val="24"/>
        </w:rPr>
      </w:pPr>
      <w:r>
        <w:br/>
      </w:r>
      <w:r>
        <w:br/>
      </w:r>
      <w:r>
        <w:rPr>
          <w:rStyle w:val="markedcontent"/>
          <w:rFonts w:ascii="Arial" w:hAnsi="Arial" w:cs="Arial"/>
        </w:rPr>
        <w:t xml:space="preserve">b. </w:t>
      </w:r>
      <w:r w:rsidRPr="004F6A6E">
        <w:rPr>
          <w:rStyle w:val="markedcontent"/>
          <w:rFonts w:ascii="Arial" w:hAnsi="Arial" w:cs="Arial"/>
          <w:b/>
          <w:bCs/>
        </w:rPr>
        <w:t>MACHINE LEARNING</w:t>
      </w:r>
      <w:r>
        <w:rPr>
          <w:rStyle w:val="markedcontent"/>
          <w:rFonts w:ascii="Arial" w:hAnsi="Arial" w:cs="Arial"/>
        </w:rPr>
        <w:t xml:space="preserve"> </w:t>
      </w:r>
      <w:r w:rsidRPr="004F6A6E">
        <w:rPr>
          <w:rStyle w:val="markedcontent"/>
          <w:rFonts w:ascii="Arial" w:hAnsi="Arial" w:cs="Arial"/>
          <w:sz w:val="24"/>
          <w:szCs w:val="24"/>
        </w:rPr>
        <w:t>- Machine learning is the scientific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study of algorithms and statistical models that computer systems use in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order to perform a specific task effectively without using explicit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instructions, relying on patterns and inference instead. It is seen as a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subset of artificial intelligence. Machine learning algorithms build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a mathematical model based on sample data, known as "training data",</w:t>
      </w:r>
      <w:r w:rsidRPr="004F6A6E">
        <w:rPr>
          <w:sz w:val="24"/>
          <w:szCs w:val="24"/>
        </w:rPr>
        <w:br/>
      </w:r>
      <w:r w:rsidRPr="004F6A6E">
        <w:rPr>
          <w:rStyle w:val="markedcontent"/>
          <w:rFonts w:ascii="Arial" w:hAnsi="Arial" w:cs="Arial"/>
          <w:sz w:val="24"/>
          <w:szCs w:val="24"/>
        </w:rPr>
        <w:t>in order to make predictions or decisions without being explicitly told.</w:t>
      </w:r>
    </w:p>
    <w:p w14:paraId="1C0AAC40" w14:textId="607ECD3E" w:rsidR="004F6A6E" w:rsidRDefault="004F6A6E" w:rsidP="00214273">
      <w:pPr>
        <w:rPr>
          <w:rStyle w:val="markedcontent"/>
          <w:rFonts w:ascii="Arial" w:hAnsi="Arial" w:cs="Arial"/>
          <w:sz w:val="24"/>
          <w:szCs w:val="24"/>
        </w:rPr>
      </w:pPr>
    </w:p>
    <w:p w14:paraId="7B94B3FD" w14:textId="12C9E367" w:rsidR="004F6A6E" w:rsidRDefault="004F6A6E" w:rsidP="00214273">
      <w:pPr>
        <w:rPr>
          <w:rStyle w:val="markedcontent"/>
          <w:rFonts w:ascii="Arial" w:hAnsi="Arial" w:cs="Arial"/>
          <w:sz w:val="24"/>
          <w:szCs w:val="24"/>
        </w:rPr>
      </w:pPr>
    </w:p>
    <w:p w14:paraId="6625AEDF" w14:textId="4EB293A7" w:rsidR="004F6A6E" w:rsidRDefault="004F6A6E" w:rsidP="00214273">
      <w:pPr>
        <w:rPr>
          <w:rStyle w:val="markedcontent"/>
          <w:rFonts w:ascii="Arial" w:hAnsi="Arial" w:cs="Arial"/>
          <w:sz w:val="24"/>
          <w:szCs w:val="24"/>
        </w:rPr>
      </w:pPr>
    </w:p>
    <w:p w14:paraId="33D74410" w14:textId="645ADDD8" w:rsidR="004F6A6E" w:rsidRDefault="004F6A6E" w:rsidP="00214273">
      <w:pPr>
        <w:rPr>
          <w:rStyle w:val="markedcontent"/>
          <w:rFonts w:ascii="Arial" w:hAnsi="Arial" w:cs="Arial"/>
          <w:sz w:val="24"/>
          <w:szCs w:val="24"/>
        </w:rPr>
      </w:pPr>
    </w:p>
    <w:p w14:paraId="0CFDA4FA" w14:textId="79AEC7CF" w:rsidR="004F6A6E" w:rsidRDefault="004F6A6E" w:rsidP="00214273">
      <w:pPr>
        <w:rPr>
          <w:rStyle w:val="markedcontent"/>
          <w:rFonts w:ascii="Arial" w:hAnsi="Arial" w:cs="Arial"/>
          <w:sz w:val="24"/>
          <w:szCs w:val="24"/>
        </w:rPr>
      </w:pPr>
    </w:p>
    <w:p w14:paraId="41344ADB" w14:textId="0E289ABD" w:rsidR="004F6A6E" w:rsidRDefault="004F6A6E" w:rsidP="00214273">
      <w:pPr>
        <w:rPr>
          <w:rStyle w:val="markedcontent"/>
          <w:rFonts w:ascii="Arial" w:hAnsi="Arial" w:cs="Arial"/>
          <w:sz w:val="24"/>
          <w:szCs w:val="24"/>
        </w:rPr>
      </w:pPr>
    </w:p>
    <w:p w14:paraId="46C4FCB5" w14:textId="0E1F8080" w:rsidR="004F6A6E" w:rsidRDefault="004F6A6E" w:rsidP="00214273">
      <w:pPr>
        <w:rPr>
          <w:rStyle w:val="markedcontent"/>
          <w:rFonts w:ascii="Arial" w:hAnsi="Arial" w:cs="Arial"/>
          <w:sz w:val="24"/>
          <w:szCs w:val="24"/>
        </w:rPr>
      </w:pPr>
    </w:p>
    <w:p w14:paraId="699172AF" w14:textId="0BE988A8" w:rsidR="004F6A6E" w:rsidRDefault="004F6A6E" w:rsidP="00214273">
      <w:pPr>
        <w:rPr>
          <w:rStyle w:val="markedcontent"/>
          <w:rFonts w:ascii="Arial" w:hAnsi="Arial" w:cs="Arial"/>
          <w:sz w:val="24"/>
          <w:szCs w:val="24"/>
        </w:rPr>
      </w:pPr>
    </w:p>
    <w:p w14:paraId="192C49C9" w14:textId="531752B3" w:rsidR="004F6A6E" w:rsidRDefault="004F6A6E" w:rsidP="00214273">
      <w:pPr>
        <w:rPr>
          <w:rStyle w:val="markedcontent"/>
          <w:rFonts w:ascii="Arial" w:hAnsi="Arial" w:cs="Arial"/>
          <w:sz w:val="24"/>
          <w:szCs w:val="24"/>
        </w:rPr>
      </w:pPr>
    </w:p>
    <w:p w14:paraId="40CC7D16" w14:textId="7FE78995" w:rsidR="004F6A6E" w:rsidRDefault="004F6A6E" w:rsidP="00214273">
      <w:pPr>
        <w:rPr>
          <w:rStyle w:val="markedcontent"/>
          <w:rFonts w:ascii="Arial" w:hAnsi="Arial" w:cs="Arial"/>
          <w:sz w:val="24"/>
          <w:szCs w:val="24"/>
        </w:rPr>
      </w:pPr>
    </w:p>
    <w:p w14:paraId="70961C1A" w14:textId="49C0FEC4" w:rsidR="004F6A6E" w:rsidRDefault="004F6A6E" w:rsidP="00214273">
      <w:pPr>
        <w:rPr>
          <w:rStyle w:val="markedcontent"/>
          <w:rFonts w:ascii="Arial" w:hAnsi="Arial" w:cs="Arial"/>
          <w:sz w:val="24"/>
          <w:szCs w:val="24"/>
        </w:rPr>
      </w:pPr>
    </w:p>
    <w:p w14:paraId="0BFA7FA5" w14:textId="23FF99A3" w:rsidR="004F6A6E" w:rsidRDefault="004F6A6E" w:rsidP="00214273">
      <w:pPr>
        <w:rPr>
          <w:rStyle w:val="markedcontent"/>
          <w:rFonts w:ascii="Arial" w:hAnsi="Arial" w:cs="Arial"/>
          <w:sz w:val="24"/>
          <w:szCs w:val="24"/>
        </w:rPr>
      </w:pPr>
    </w:p>
    <w:p w14:paraId="1FB5BAA3" w14:textId="19C5D071" w:rsidR="004F6A6E" w:rsidRDefault="004F6A6E" w:rsidP="00214273">
      <w:pPr>
        <w:rPr>
          <w:rStyle w:val="markedcontent"/>
          <w:rFonts w:ascii="Arial" w:hAnsi="Arial" w:cs="Arial"/>
          <w:sz w:val="24"/>
          <w:szCs w:val="24"/>
        </w:rPr>
      </w:pPr>
    </w:p>
    <w:p w14:paraId="54DA2EA1" w14:textId="513BBD70" w:rsidR="004F6A6E" w:rsidRPr="004F6A6E" w:rsidRDefault="004F6A6E" w:rsidP="00214273">
      <w:pPr>
        <w:rPr>
          <w:rStyle w:val="markedcontent"/>
          <w:rFonts w:ascii="Arial" w:hAnsi="Arial" w:cs="Arial"/>
          <w:sz w:val="36"/>
          <w:szCs w:val="36"/>
        </w:rPr>
      </w:pPr>
    </w:p>
    <w:p w14:paraId="68B67E2D" w14:textId="77777777" w:rsidR="004F6A6E" w:rsidRDefault="004F6A6E" w:rsidP="00214273">
      <w:pPr>
        <w:rPr>
          <w:rStyle w:val="markedcontent"/>
          <w:rFonts w:ascii="Arial" w:hAnsi="Arial" w:cs="Arial"/>
          <w:sz w:val="36"/>
          <w:szCs w:val="36"/>
        </w:rPr>
      </w:pPr>
      <w:r w:rsidRPr="004F6A6E">
        <w:rPr>
          <w:rStyle w:val="markedcontent"/>
          <w:rFonts w:ascii="Arial" w:hAnsi="Arial" w:cs="Arial"/>
          <w:sz w:val="36"/>
          <w:szCs w:val="36"/>
        </w:rPr>
        <w:t>Chapter 3</w:t>
      </w:r>
    </w:p>
    <w:p w14:paraId="75C5512C" w14:textId="77777777" w:rsidR="004F6A6E" w:rsidRDefault="004F6A6E" w:rsidP="00214273">
      <w:pPr>
        <w:rPr>
          <w:rStyle w:val="markedcontent"/>
          <w:rFonts w:ascii="Arial" w:hAnsi="Arial" w:cs="Arial"/>
          <w:sz w:val="28"/>
          <w:szCs w:val="28"/>
        </w:rPr>
      </w:pPr>
      <w:r w:rsidRPr="004F6A6E">
        <w:rPr>
          <w:sz w:val="36"/>
          <w:szCs w:val="36"/>
        </w:rPr>
        <w:br/>
      </w:r>
      <w:r w:rsidRPr="004F6A6E">
        <w:rPr>
          <w:rStyle w:val="markedcontent"/>
          <w:rFonts w:ascii="Arial" w:hAnsi="Arial" w:cs="Arial"/>
          <w:sz w:val="32"/>
          <w:szCs w:val="32"/>
        </w:rPr>
        <w:t>Software Requirements Specification</w:t>
      </w:r>
      <w:r>
        <w:br/>
      </w:r>
      <w:r w:rsidRPr="004F6A6E">
        <w:rPr>
          <w:rStyle w:val="markedcontent"/>
          <w:rFonts w:ascii="Arial" w:hAnsi="Arial" w:cs="Arial"/>
          <w:sz w:val="28"/>
          <w:szCs w:val="28"/>
        </w:rPr>
        <w:t>3.1 Python:</w:t>
      </w:r>
    </w:p>
    <w:p w14:paraId="6E6A6986" w14:textId="77777777" w:rsidR="004F6A6E" w:rsidRDefault="004F6A6E" w:rsidP="00214273">
      <w:pPr>
        <w:rPr>
          <w:rStyle w:val="markedcontent"/>
          <w:rFonts w:ascii="Arial" w:hAnsi="Arial" w:cs="Arial"/>
          <w:sz w:val="28"/>
          <w:szCs w:val="28"/>
        </w:rPr>
      </w:pPr>
      <w:r w:rsidRPr="004F6A6E">
        <w:rPr>
          <w:sz w:val="28"/>
          <w:szCs w:val="28"/>
        </w:rPr>
        <w:br/>
      </w:r>
      <w:r w:rsidRPr="004F6A6E">
        <w:rPr>
          <w:rStyle w:val="markedcontent"/>
          <w:rFonts w:ascii="Arial" w:hAnsi="Arial" w:cs="Arial"/>
          <w:sz w:val="28"/>
          <w:szCs w:val="28"/>
        </w:rPr>
        <w:t>• Python 3.9</w:t>
      </w:r>
    </w:p>
    <w:p w14:paraId="73FDAA4C" w14:textId="77777777" w:rsidR="004F6A6E" w:rsidRDefault="004F6A6E" w:rsidP="00214273">
      <w:pPr>
        <w:rPr>
          <w:rStyle w:val="markedcontent"/>
          <w:rFonts w:ascii="Arial" w:hAnsi="Arial" w:cs="Arial"/>
          <w:sz w:val="28"/>
          <w:szCs w:val="28"/>
        </w:rPr>
      </w:pPr>
      <w:r w:rsidRPr="004F6A6E">
        <w:rPr>
          <w:sz w:val="28"/>
          <w:szCs w:val="28"/>
        </w:rPr>
        <w:br/>
      </w:r>
      <w:r w:rsidRPr="004F6A6E">
        <w:rPr>
          <w:rStyle w:val="markedcontent"/>
          <w:rFonts w:ascii="Arial" w:hAnsi="Arial" w:cs="Arial"/>
          <w:sz w:val="28"/>
          <w:szCs w:val="28"/>
        </w:rPr>
        <w:t>3.2 Libraries</w:t>
      </w:r>
    </w:p>
    <w:p w14:paraId="3CEE3659" w14:textId="2C61B39C" w:rsidR="004F6A6E" w:rsidRDefault="004F6A6E" w:rsidP="00214273">
      <w:pPr>
        <w:rPr>
          <w:rStyle w:val="markedcontent"/>
          <w:rFonts w:ascii="Arial" w:hAnsi="Arial" w:cs="Arial"/>
          <w:sz w:val="28"/>
          <w:szCs w:val="28"/>
        </w:rPr>
      </w:pPr>
      <w:r w:rsidRPr="004F6A6E">
        <w:rPr>
          <w:sz w:val="28"/>
          <w:szCs w:val="28"/>
        </w:rPr>
        <w:lastRenderedPageBreak/>
        <w:br/>
      </w:r>
      <w:r w:rsidRPr="004F6A6E">
        <w:rPr>
          <w:rStyle w:val="markedcontent"/>
          <w:rFonts w:ascii="Arial" w:hAnsi="Arial" w:cs="Arial"/>
          <w:sz w:val="28"/>
          <w:szCs w:val="28"/>
        </w:rPr>
        <w:t xml:space="preserve">• </w:t>
      </w:r>
      <w:proofErr w:type="spellStart"/>
      <w:r w:rsidRPr="004F6A6E">
        <w:rPr>
          <w:rStyle w:val="markedcontent"/>
          <w:rFonts w:ascii="Arial" w:hAnsi="Arial" w:cs="Arial"/>
          <w:sz w:val="28"/>
          <w:szCs w:val="28"/>
        </w:rPr>
        <w:t>Numpy</w:t>
      </w:r>
      <w:proofErr w:type="spellEnd"/>
      <w:r w:rsidR="00FB2E6C">
        <w:rPr>
          <w:rStyle w:val="markedcontent"/>
          <w:rFonts w:ascii="Arial" w:hAnsi="Arial" w:cs="Arial"/>
          <w:sz w:val="28"/>
          <w:szCs w:val="28"/>
        </w:rPr>
        <w:t xml:space="preserve">: </w:t>
      </w:r>
      <w:r w:rsidR="00FB2E6C">
        <w:rPr>
          <w:rStyle w:val="markedcontent"/>
          <w:rFonts w:ascii="Arial" w:hAnsi="Arial" w:cs="Arial"/>
        </w:rPr>
        <w:t xml:space="preserve">Pre-requisite for </w:t>
      </w:r>
      <w:proofErr w:type="spellStart"/>
      <w:r w:rsidR="00FB2E6C">
        <w:rPr>
          <w:rStyle w:val="markedcontent"/>
          <w:rFonts w:ascii="Arial" w:hAnsi="Arial" w:cs="Arial"/>
        </w:rPr>
        <w:t>Dlib</w:t>
      </w:r>
      <w:proofErr w:type="spellEnd"/>
      <w:r w:rsidRPr="004F6A6E">
        <w:rPr>
          <w:sz w:val="28"/>
          <w:szCs w:val="28"/>
        </w:rPr>
        <w:br/>
      </w:r>
      <w:r w:rsidRPr="004F6A6E">
        <w:rPr>
          <w:rStyle w:val="markedcontent"/>
          <w:rFonts w:ascii="Arial" w:hAnsi="Arial" w:cs="Arial"/>
          <w:sz w:val="28"/>
          <w:szCs w:val="28"/>
        </w:rPr>
        <w:t xml:space="preserve">• </w:t>
      </w:r>
      <w:proofErr w:type="spellStart"/>
      <w:r w:rsidRPr="004F6A6E">
        <w:rPr>
          <w:rStyle w:val="markedcontent"/>
          <w:rFonts w:ascii="Arial" w:hAnsi="Arial" w:cs="Arial"/>
          <w:sz w:val="28"/>
          <w:szCs w:val="28"/>
        </w:rPr>
        <w:t>Dlib</w:t>
      </w:r>
      <w:proofErr w:type="spellEnd"/>
      <w:r w:rsidR="00FB2E6C">
        <w:rPr>
          <w:rStyle w:val="markedcontent"/>
          <w:rFonts w:ascii="Arial" w:hAnsi="Arial" w:cs="Arial"/>
          <w:sz w:val="28"/>
          <w:szCs w:val="28"/>
        </w:rPr>
        <w:t>:</w:t>
      </w:r>
      <w:r w:rsidR="00FB2E6C" w:rsidRPr="00FB2E6C">
        <w:rPr>
          <w:rStyle w:val="Heading1Char"/>
          <w:rFonts w:ascii="Arial" w:hAnsi="Arial" w:cs="Arial"/>
        </w:rPr>
        <w:t xml:space="preserve"> </w:t>
      </w:r>
      <w:r w:rsidR="00FB2E6C">
        <w:rPr>
          <w:rStyle w:val="markedcontent"/>
          <w:rFonts w:ascii="Arial" w:hAnsi="Arial" w:cs="Arial"/>
        </w:rPr>
        <w:t>This program is used to find the frontal human face and</w:t>
      </w:r>
      <w:r w:rsidR="00FB2E6C">
        <w:br/>
      </w:r>
      <w:r w:rsidR="00FB2E6C">
        <w:rPr>
          <w:rStyle w:val="markedcontent"/>
          <w:rFonts w:ascii="Arial" w:hAnsi="Arial" w:cs="Arial"/>
        </w:rPr>
        <w:t xml:space="preserve">              estimate its pose using 68 face landmarks.</w:t>
      </w:r>
      <w:r w:rsidRPr="004F6A6E">
        <w:rPr>
          <w:sz w:val="28"/>
          <w:szCs w:val="28"/>
        </w:rPr>
        <w:br/>
      </w:r>
      <w:r w:rsidRPr="004F6A6E">
        <w:rPr>
          <w:rStyle w:val="markedcontent"/>
          <w:rFonts w:ascii="Arial" w:hAnsi="Arial" w:cs="Arial"/>
          <w:sz w:val="28"/>
          <w:szCs w:val="28"/>
        </w:rPr>
        <w:t xml:space="preserve">• </w:t>
      </w:r>
      <w:proofErr w:type="spellStart"/>
      <w:r w:rsidRPr="004F6A6E">
        <w:rPr>
          <w:rStyle w:val="markedcontent"/>
          <w:rFonts w:ascii="Arial" w:hAnsi="Arial" w:cs="Arial"/>
          <w:sz w:val="28"/>
          <w:szCs w:val="28"/>
        </w:rPr>
        <w:t>Imutils</w:t>
      </w:r>
      <w:proofErr w:type="spellEnd"/>
      <w:r w:rsidR="00FB2E6C">
        <w:rPr>
          <w:rStyle w:val="markedcontent"/>
          <w:rFonts w:ascii="Arial" w:hAnsi="Arial" w:cs="Arial"/>
          <w:sz w:val="28"/>
          <w:szCs w:val="28"/>
        </w:rPr>
        <w:t>:</w:t>
      </w:r>
      <w:r w:rsidR="00FB2E6C" w:rsidRPr="00FB2E6C">
        <w:rPr>
          <w:rStyle w:val="Heading1Char"/>
          <w:rFonts w:ascii="Arial" w:hAnsi="Arial" w:cs="Arial"/>
        </w:rPr>
        <w:t xml:space="preserve"> </w:t>
      </w:r>
      <w:r w:rsidR="00FB2E6C">
        <w:rPr>
          <w:rStyle w:val="markedcontent"/>
          <w:rFonts w:ascii="Arial" w:hAnsi="Arial" w:cs="Arial"/>
        </w:rPr>
        <w:t xml:space="preserve">Convenient functions written for </w:t>
      </w:r>
      <w:proofErr w:type="spellStart"/>
      <w:r w:rsidR="00FB2E6C">
        <w:rPr>
          <w:rStyle w:val="markedcontent"/>
          <w:rFonts w:ascii="Arial" w:hAnsi="Arial" w:cs="Arial"/>
        </w:rPr>
        <w:t>Opencv</w:t>
      </w:r>
      <w:proofErr w:type="spellEnd"/>
      <w:r w:rsidR="00FB2E6C">
        <w:rPr>
          <w:rStyle w:val="markedcontent"/>
          <w:rFonts w:ascii="Arial" w:hAnsi="Arial" w:cs="Arial"/>
        </w:rPr>
        <w:t>.</w:t>
      </w:r>
      <w:r w:rsidRPr="004F6A6E">
        <w:rPr>
          <w:sz w:val="28"/>
          <w:szCs w:val="28"/>
        </w:rPr>
        <w:br/>
      </w:r>
      <w:r w:rsidRPr="004F6A6E">
        <w:rPr>
          <w:rStyle w:val="markedcontent"/>
          <w:rFonts w:ascii="Arial" w:hAnsi="Arial" w:cs="Arial"/>
          <w:sz w:val="28"/>
          <w:szCs w:val="28"/>
        </w:rPr>
        <w:t xml:space="preserve">• </w:t>
      </w:r>
      <w:proofErr w:type="spellStart"/>
      <w:r w:rsidRPr="004F6A6E">
        <w:rPr>
          <w:rStyle w:val="markedcontent"/>
          <w:rFonts w:ascii="Arial" w:hAnsi="Arial" w:cs="Arial"/>
          <w:sz w:val="28"/>
          <w:szCs w:val="28"/>
        </w:rPr>
        <w:t>opencv</w:t>
      </w:r>
      <w:proofErr w:type="spellEnd"/>
      <w:r w:rsidR="00FB2E6C">
        <w:rPr>
          <w:rStyle w:val="markedcontent"/>
          <w:rFonts w:ascii="Arial" w:hAnsi="Arial" w:cs="Arial"/>
          <w:sz w:val="28"/>
          <w:szCs w:val="28"/>
        </w:rPr>
        <w:t>:</w:t>
      </w:r>
      <w:r w:rsidR="00FB2E6C" w:rsidRPr="00FB2E6C">
        <w:rPr>
          <w:rStyle w:val="Heading1Char"/>
          <w:rFonts w:ascii="Arial" w:hAnsi="Arial" w:cs="Arial"/>
        </w:rPr>
        <w:t xml:space="preserve"> </w:t>
      </w:r>
      <w:r w:rsidR="00FB2E6C">
        <w:rPr>
          <w:rStyle w:val="markedcontent"/>
          <w:rFonts w:ascii="Arial" w:hAnsi="Arial" w:cs="Arial"/>
        </w:rPr>
        <w:t xml:space="preserve">Used to get the video stream from the webcam </w:t>
      </w:r>
      <w:r w:rsidRPr="004F6A6E">
        <w:rPr>
          <w:rStyle w:val="markedcontent"/>
          <w:rFonts w:ascii="Arial" w:hAnsi="Arial" w:cs="Arial"/>
          <w:sz w:val="28"/>
          <w:szCs w:val="28"/>
        </w:rPr>
        <w:t>etc.</w:t>
      </w:r>
    </w:p>
    <w:p w14:paraId="52FF7DCA" w14:textId="77777777" w:rsidR="004F6A6E" w:rsidRDefault="004F6A6E" w:rsidP="00214273">
      <w:pPr>
        <w:rPr>
          <w:rStyle w:val="markedcontent"/>
          <w:rFonts w:ascii="Arial" w:hAnsi="Arial" w:cs="Arial"/>
          <w:sz w:val="28"/>
          <w:szCs w:val="28"/>
        </w:rPr>
      </w:pPr>
    </w:p>
    <w:p w14:paraId="1A91DC8E" w14:textId="77777777" w:rsidR="004F6A6E" w:rsidRDefault="004F6A6E" w:rsidP="00214273">
      <w:pPr>
        <w:rPr>
          <w:rStyle w:val="markedcontent"/>
          <w:rFonts w:ascii="Arial" w:hAnsi="Arial" w:cs="Arial"/>
          <w:sz w:val="28"/>
          <w:szCs w:val="28"/>
        </w:rPr>
      </w:pPr>
      <w:r w:rsidRPr="004F6A6E">
        <w:rPr>
          <w:sz w:val="28"/>
          <w:szCs w:val="28"/>
        </w:rPr>
        <w:br/>
      </w:r>
      <w:r w:rsidRPr="004F6A6E">
        <w:rPr>
          <w:rStyle w:val="markedcontent"/>
          <w:rFonts w:ascii="Arial" w:hAnsi="Arial" w:cs="Arial"/>
          <w:sz w:val="28"/>
          <w:szCs w:val="28"/>
        </w:rPr>
        <w:t>3.3 Operating System</w:t>
      </w:r>
      <w:r w:rsidRPr="004F6A6E">
        <w:rPr>
          <w:sz w:val="28"/>
          <w:szCs w:val="28"/>
        </w:rPr>
        <w:br/>
      </w:r>
      <w:r w:rsidRPr="004F6A6E">
        <w:rPr>
          <w:rStyle w:val="markedcontent"/>
          <w:rFonts w:ascii="Arial" w:hAnsi="Arial" w:cs="Arial"/>
          <w:sz w:val="28"/>
          <w:szCs w:val="28"/>
        </w:rPr>
        <w:t xml:space="preserve">• Windows </w:t>
      </w:r>
    </w:p>
    <w:p w14:paraId="331C5128" w14:textId="77777777" w:rsidR="004F6A6E" w:rsidRDefault="004F6A6E" w:rsidP="00214273">
      <w:pPr>
        <w:rPr>
          <w:rStyle w:val="markedcontent"/>
          <w:rFonts w:ascii="Arial" w:hAnsi="Arial" w:cs="Arial"/>
          <w:sz w:val="28"/>
          <w:szCs w:val="28"/>
        </w:rPr>
      </w:pPr>
    </w:p>
    <w:p w14:paraId="50FFA8C5" w14:textId="77777777" w:rsidR="004F6A6E" w:rsidRDefault="004F6A6E" w:rsidP="00214273">
      <w:pPr>
        <w:rPr>
          <w:sz w:val="28"/>
          <w:szCs w:val="28"/>
        </w:rPr>
      </w:pPr>
      <w:r w:rsidRPr="004F6A6E">
        <w:rPr>
          <w:sz w:val="28"/>
          <w:szCs w:val="28"/>
        </w:rPr>
        <w:br/>
      </w:r>
      <w:r w:rsidRPr="004F6A6E">
        <w:rPr>
          <w:rStyle w:val="markedcontent"/>
          <w:rFonts w:ascii="Arial" w:hAnsi="Arial" w:cs="Arial"/>
          <w:sz w:val="32"/>
          <w:szCs w:val="32"/>
        </w:rPr>
        <w:t>Hardware Requirements Specification</w:t>
      </w:r>
    </w:p>
    <w:p w14:paraId="7BDF618D" w14:textId="3B3439F2" w:rsidR="004F6A6E" w:rsidRDefault="004F6A6E" w:rsidP="00214273">
      <w:pPr>
        <w:rPr>
          <w:rStyle w:val="markedcontent"/>
          <w:rFonts w:ascii="Arial" w:hAnsi="Arial" w:cs="Arial"/>
          <w:sz w:val="28"/>
          <w:szCs w:val="28"/>
        </w:rPr>
      </w:pPr>
      <w:r w:rsidRPr="004F6A6E">
        <w:rPr>
          <w:sz w:val="28"/>
          <w:szCs w:val="28"/>
        </w:rPr>
        <w:br/>
      </w:r>
      <w:r w:rsidRPr="004F6A6E">
        <w:rPr>
          <w:rStyle w:val="markedcontent"/>
          <w:rFonts w:ascii="Arial" w:hAnsi="Arial" w:cs="Arial"/>
          <w:sz w:val="28"/>
          <w:szCs w:val="28"/>
        </w:rPr>
        <w:t>I. Laptop.</w:t>
      </w:r>
    </w:p>
    <w:p w14:paraId="76185306" w14:textId="1E36090A" w:rsidR="004F6A6E" w:rsidRDefault="004F6A6E" w:rsidP="00214273">
      <w:pPr>
        <w:rPr>
          <w:rStyle w:val="markedcontent"/>
          <w:rFonts w:ascii="Arial" w:hAnsi="Arial" w:cs="Arial"/>
          <w:sz w:val="28"/>
          <w:szCs w:val="28"/>
        </w:rPr>
      </w:pPr>
    </w:p>
    <w:p w14:paraId="262A2D7A" w14:textId="6793E4A6" w:rsidR="0014386D" w:rsidRDefault="0014386D" w:rsidP="00214273">
      <w:r w:rsidRPr="0014386D">
        <w:rPr>
          <w:rStyle w:val="markedcontent"/>
          <w:rFonts w:ascii="Arial" w:hAnsi="Arial" w:cs="Arial"/>
          <w:sz w:val="48"/>
          <w:szCs w:val="48"/>
        </w:rPr>
        <w:t>Chapter 5</w:t>
      </w:r>
    </w:p>
    <w:p w14:paraId="636C98A1" w14:textId="77777777" w:rsidR="0014386D" w:rsidRDefault="0014386D" w:rsidP="00214273">
      <w:pPr>
        <w:rPr>
          <w:rStyle w:val="markedcontent"/>
          <w:rFonts w:ascii="Arial" w:hAnsi="Arial" w:cs="Arial"/>
          <w:sz w:val="32"/>
          <w:szCs w:val="32"/>
        </w:rPr>
      </w:pPr>
      <w:r>
        <w:br/>
      </w:r>
      <w:r w:rsidRPr="0014386D">
        <w:rPr>
          <w:rStyle w:val="markedcontent"/>
          <w:rFonts w:ascii="Arial" w:hAnsi="Arial" w:cs="Arial"/>
          <w:sz w:val="32"/>
          <w:szCs w:val="32"/>
        </w:rPr>
        <w:t>System Design</w:t>
      </w:r>
    </w:p>
    <w:p w14:paraId="2623F2F5" w14:textId="6E1CD6E2" w:rsidR="0014386D" w:rsidRDefault="0014386D" w:rsidP="00214273">
      <w:pPr>
        <w:rPr>
          <w:rStyle w:val="markedcontent"/>
          <w:rFonts w:ascii="Arial" w:hAnsi="Arial" w:cs="Arial"/>
          <w:sz w:val="32"/>
          <w:szCs w:val="32"/>
        </w:rPr>
      </w:pPr>
      <w:r w:rsidRPr="0014386D">
        <w:rPr>
          <w:sz w:val="32"/>
          <w:szCs w:val="32"/>
        </w:rPr>
        <w:br/>
      </w:r>
      <w:r w:rsidRPr="0014386D">
        <w:rPr>
          <w:rStyle w:val="markedcontent"/>
          <w:rFonts w:ascii="Arial" w:hAnsi="Arial" w:cs="Arial"/>
          <w:sz w:val="32"/>
          <w:szCs w:val="32"/>
        </w:rPr>
        <w:t>5.1 USE CASE DIAGRAM</w:t>
      </w:r>
    </w:p>
    <w:p w14:paraId="085E8E3B" w14:textId="77777777" w:rsidR="00FB2E6C" w:rsidRPr="0014386D" w:rsidRDefault="00FB2E6C" w:rsidP="00214273">
      <w:pPr>
        <w:rPr>
          <w:rStyle w:val="markedcontent"/>
          <w:rFonts w:ascii="Arial" w:hAnsi="Arial" w:cs="Arial"/>
          <w:sz w:val="32"/>
          <w:szCs w:val="32"/>
        </w:rPr>
      </w:pPr>
    </w:p>
    <w:p w14:paraId="7B9A479B" w14:textId="21F50441" w:rsidR="00214273" w:rsidRDefault="00196883" w:rsidP="00214273">
      <w:pPr>
        <w:rPr>
          <w:rFonts w:ascii="Times New Roman" w:eastAsia="Times New Roman" w:hAnsi="Times New Roman" w:cs="Times New Roman"/>
          <w:sz w:val="28"/>
          <w:szCs w:val="28"/>
          <w:lang w:val="en-IN" w:eastAsia="en-IN" w:bidi="mr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 w:bidi="mr-IN"/>
        </w:rPr>
        <w:drawing>
          <wp:inline distT="0" distB="0" distL="0" distR="0" wp14:anchorId="60E6852F" wp14:editId="77338D8A">
            <wp:extent cx="4507865" cy="3155950"/>
            <wp:effectExtent l="0" t="0" r="6985" b="6350"/>
            <wp:docPr id="98082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865" cy="315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A1C00A" w14:textId="77777777" w:rsidR="00196883" w:rsidRPr="00214273" w:rsidRDefault="00196883" w:rsidP="00214273">
      <w:pPr>
        <w:rPr>
          <w:rFonts w:ascii="Times New Roman" w:eastAsia="Times New Roman" w:hAnsi="Times New Roman" w:cs="Times New Roman"/>
          <w:sz w:val="28"/>
          <w:szCs w:val="28"/>
          <w:lang w:val="en-IN" w:eastAsia="en-IN" w:bidi="mr-IN"/>
        </w:rPr>
      </w:pPr>
    </w:p>
    <w:p w14:paraId="308ACAF2" w14:textId="0DD9A1C1" w:rsidR="00902484" w:rsidRPr="00196883" w:rsidRDefault="00196883" w:rsidP="008337E5">
      <w:pPr>
        <w:rPr>
          <w:sz w:val="40"/>
          <w:szCs w:val="40"/>
        </w:rPr>
      </w:pPr>
      <w:r w:rsidRPr="00196883">
        <w:rPr>
          <w:sz w:val="40"/>
          <w:szCs w:val="40"/>
        </w:rPr>
        <w:lastRenderedPageBreak/>
        <w:t>5.2 ACTIVITY DIAGRAM:</w:t>
      </w:r>
    </w:p>
    <w:p w14:paraId="24A03948" w14:textId="5438F6F4" w:rsidR="00196883" w:rsidRDefault="00196883" w:rsidP="008337E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66D179" wp14:editId="60830470">
            <wp:extent cx="4105910" cy="4483100"/>
            <wp:effectExtent l="0" t="0" r="8890" b="0"/>
            <wp:docPr id="13" name="image7.png" descr="Activity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 descr="ActivityDiagram1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B3B4" w14:textId="1E25E931" w:rsidR="0014386D" w:rsidRDefault="00196883" w:rsidP="008337E5">
      <w:pPr>
        <w:rPr>
          <w:sz w:val="48"/>
          <w:szCs w:val="48"/>
        </w:rPr>
      </w:pPr>
      <w:r w:rsidRPr="00196883">
        <w:rPr>
          <w:sz w:val="48"/>
          <w:szCs w:val="48"/>
        </w:rPr>
        <w:t>5.3 CLASS DIAGRAM:</w:t>
      </w:r>
    </w:p>
    <w:p w14:paraId="52767716" w14:textId="77777777" w:rsidR="00043688" w:rsidRDefault="00196883" w:rsidP="008337E5">
      <w:pPr>
        <w:rPr>
          <w:rStyle w:val="markedcontent"/>
          <w:rFonts w:ascii="Arial" w:hAnsi="Arial" w:cs="Arial"/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717A7059" wp14:editId="3F21C2FB">
            <wp:extent cx="4599940" cy="6682105"/>
            <wp:effectExtent l="0" t="0" r="0" b="4445"/>
            <wp:docPr id="8201961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940" cy="6682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3B707" w14:textId="77777777" w:rsidR="00043688" w:rsidRDefault="00043688" w:rsidP="008337E5">
      <w:pPr>
        <w:rPr>
          <w:rStyle w:val="markedcontent"/>
          <w:rFonts w:ascii="Arial" w:hAnsi="Arial" w:cs="Arial"/>
          <w:sz w:val="48"/>
          <w:szCs w:val="48"/>
        </w:rPr>
      </w:pPr>
    </w:p>
    <w:p w14:paraId="4BD7A360" w14:textId="77777777" w:rsidR="00043688" w:rsidRDefault="00043688" w:rsidP="008337E5">
      <w:pPr>
        <w:rPr>
          <w:rStyle w:val="markedcontent"/>
          <w:rFonts w:ascii="Arial" w:hAnsi="Arial" w:cs="Arial"/>
          <w:sz w:val="48"/>
          <w:szCs w:val="48"/>
        </w:rPr>
      </w:pPr>
    </w:p>
    <w:p w14:paraId="598FDCB0" w14:textId="77777777" w:rsidR="00043688" w:rsidRDefault="00043688" w:rsidP="008337E5">
      <w:pPr>
        <w:rPr>
          <w:rStyle w:val="markedcontent"/>
          <w:rFonts w:ascii="Arial" w:hAnsi="Arial" w:cs="Arial"/>
          <w:sz w:val="48"/>
          <w:szCs w:val="48"/>
        </w:rPr>
      </w:pPr>
    </w:p>
    <w:p w14:paraId="52B93095" w14:textId="31382880" w:rsidR="0014386D" w:rsidRPr="00196883" w:rsidRDefault="0014386D" w:rsidP="008337E5">
      <w:pPr>
        <w:rPr>
          <w:rStyle w:val="markedcontent"/>
          <w:sz w:val="48"/>
          <w:szCs w:val="48"/>
        </w:rPr>
      </w:pPr>
      <w:r w:rsidRPr="0014386D">
        <w:rPr>
          <w:rStyle w:val="markedcontent"/>
          <w:rFonts w:ascii="Arial" w:hAnsi="Arial" w:cs="Arial"/>
          <w:sz w:val="48"/>
          <w:szCs w:val="48"/>
        </w:rPr>
        <w:t>Chapter 6</w:t>
      </w:r>
    </w:p>
    <w:p w14:paraId="7E5BF9EB" w14:textId="2F0DE5DA" w:rsidR="0014386D" w:rsidRDefault="0014386D" w:rsidP="008337E5">
      <w:pPr>
        <w:rPr>
          <w:rStyle w:val="markedcontent"/>
          <w:rFonts w:ascii="Arial" w:hAnsi="Arial" w:cs="Arial"/>
          <w:sz w:val="40"/>
          <w:szCs w:val="40"/>
        </w:rPr>
      </w:pPr>
      <w:r>
        <w:lastRenderedPageBreak/>
        <w:br/>
      </w:r>
      <w:r w:rsidRPr="0014386D">
        <w:rPr>
          <w:rStyle w:val="markedcontent"/>
          <w:rFonts w:ascii="Arial" w:hAnsi="Arial" w:cs="Arial"/>
          <w:sz w:val="40"/>
          <w:szCs w:val="40"/>
        </w:rPr>
        <w:t>System Testing</w:t>
      </w:r>
    </w:p>
    <w:p w14:paraId="4337A64D" w14:textId="77777777" w:rsidR="0014386D" w:rsidRDefault="0014386D" w:rsidP="008337E5">
      <w:pPr>
        <w:rPr>
          <w:rStyle w:val="markedcontent"/>
          <w:rFonts w:ascii="Arial" w:hAnsi="Arial" w:cs="Arial"/>
          <w:sz w:val="40"/>
          <w:szCs w:val="40"/>
        </w:rPr>
      </w:pPr>
    </w:p>
    <w:p w14:paraId="45DE0E8A" w14:textId="72E090DB" w:rsidR="0014386D" w:rsidRDefault="0014386D" w:rsidP="008337E5">
      <w:pPr>
        <w:rPr>
          <w:rStyle w:val="markedcontent"/>
          <w:rFonts w:ascii="Arial" w:hAnsi="Arial" w:cs="Arial"/>
        </w:rPr>
      </w:pPr>
    </w:p>
    <w:p w14:paraId="34760796" w14:textId="77777777" w:rsidR="0014386D" w:rsidRPr="0014386D" w:rsidRDefault="0014386D" w:rsidP="0014386D">
      <w:pPr>
        <w:rPr>
          <w:sz w:val="40"/>
          <w:szCs w:val="40"/>
        </w:rPr>
      </w:pPr>
      <w:r w:rsidRPr="0014386D">
        <w:rPr>
          <w:rStyle w:val="markedcontent"/>
          <w:rFonts w:ascii="Arial" w:hAnsi="Arial" w:cs="Arial"/>
          <w:sz w:val="40"/>
          <w:szCs w:val="40"/>
        </w:rPr>
        <w:t>6.1 Test Cases and Test Results</w:t>
      </w:r>
    </w:p>
    <w:p w14:paraId="2C2221C3" w14:textId="77777777" w:rsidR="0014386D" w:rsidRDefault="0014386D" w:rsidP="008337E5">
      <w:pPr>
        <w:rPr>
          <w:rStyle w:val="markedcontent"/>
          <w:rFonts w:ascii="Arial" w:hAnsi="Arial" w:cs="Arial"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4386D" w14:paraId="55596427" w14:textId="77777777" w:rsidTr="0014386D">
        <w:tc>
          <w:tcPr>
            <w:tcW w:w="1870" w:type="dxa"/>
          </w:tcPr>
          <w:p w14:paraId="5561586E" w14:textId="77777777" w:rsidR="0014386D" w:rsidRDefault="0014386D" w:rsidP="008337E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Test</w:t>
            </w:r>
          </w:p>
          <w:p w14:paraId="1FF3B431" w14:textId="5F55FD74" w:rsidR="0014386D" w:rsidRDefault="0014386D" w:rsidP="008337E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ID</w:t>
            </w:r>
          </w:p>
        </w:tc>
        <w:tc>
          <w:tcPr>
            <w:tcW w:w="1870" w:type="dxa"/>
          </w:tcPr>
          <w:p w14:paraId="75A21D3A" w14:textId="77777777" w:rsidR="0014386D" w:rsidRDefault="0014386D" w:rsidP="008337E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Test case</w:t>
            </w:r>
          </w:p>
          <w:p w14:paraId="63547F02" w14:textId="25EAA3DB" w:rsidR="0014386D" w:rsidRDefault="0014386D" w:rsidP="008337E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title</w:t>
            </w:r>
          </w:p>
        </w:tc>
        <w:tc>
          <w:tcPr>
            <w:tcW w:w="1870" w:type="dxa"/>
          </w:tcPr>
          <w:p w14:paraId="3B996D4F" w14:textId="26BE6A08" w:rsidR="0014386D" w:rsidRDefault="0014386D" w:rsidP="008337E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Test Condition</w:t>
            </w:r>
          </w:p>
        </w:tc>
        <w:tc>
          <w:tcPr>
            <w:tcW w:w="1870" w:type="dxa"/>
          </w:tcPr>
          <w:p w14:paraId="38514EFB" w14:textId="77777777" w:rsidR="0014386D" w:rsidRDefault="0014386D" w:rsidP="008337E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System</w:t>
            </w:r>
          </w:p>
          <w:p w14:paraId="080333AA" w14:textId="7B1F427B" w:rsidR="0014386D" w:rsidRDefault="0014386D" w:rsidP="008337E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Behavior</w:t>
            </w:r>
          </w:p>
        </w:tc>
        <w:tc>
          <w:tcPr>
            <w:tcW w:w="1870" w:type="dxa"/>
          </w:tcPr>
          <w:p w14:paraId="5652D80A" w14:textId="77777777" w:rsidR="0014386D" w:rsidRDefault="0014386D" w:rsidP="008337E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Expected</w:t>
            </w:r>
          </w:p>
          <w:p w14:paraId="7DE1AA90" w14:textId="1887D50C" w:rsidR="0014386D" w:rsidRDefault="0014386D" w:rsidP="008337E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Result</w:t>
            </w:r>
          </w:p>
        </w:tc>
      </w:tr>
      <w:tr w:rsidR="0014386D" w14:paraId="03929A3C" w14:textId="77777777" w:rsidTr="0014386D">
        <w:tc>
          <w:tcPr>
            <w:tcW w:w="1870" w:type="dxa"/>
          </w:tcPr>
          <w:p w14:paraId="61640029" w14:textId="1129C61E" w:rsidR="0014386D" w:rsidRDefault="0014386D" w:rsidP="008337E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T01</w:t>
            </w:r>
          </w:p>
        </w:tc>
        <w:tc>
          <w:tcPr>
            <w:tcW w:w="1870" w:type="dxa"/>
          </w:tcPr>
          <w:p w14:paraId="5467167C" w14:textId="533FC92E" w:rsidR="0014386D" w:rsidRDefault="0014386D" w:rsidP="008337E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NS</w:t>
            </w:r>
            <w:r w:rsidR="00E40ADD">
              <w:rPr>
                <w:sz w:val="40"/>
                <w:szCs w:val="40"/>
              </w:rPr>
              <w:t>GY</w:t>
            </w:r>
          </w:p>
        </w:tc>
        <w:tc>
          <w:tcPr>
            <w:tcW w:w="1870" w:type="dxa"/>
          </w:tcPr>
          <w:p w14:paraId="5D0AFE16" w14:textId="4F808085" w:rsidR="0014386D" w:rsidRDefault="00E40ADD" w:rsidP="008337E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Straight Face, Good </w:t>
            </w:r>
          </w:p>
          <w:p w14:paraId="11D67AFA" w14:textId="7F6D8539" w:rsidR="00E40ADD" w:rsidRDefault="00E40ADD" w:rsidP="008337E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light</w:t>
            </w:r>
          </w:p>
        </w:tc>
        <w:tc>
          <w:tcPr>
            <w:tcW w:w="1870" w:type="dxa"/>
          </w:tcPr>
          <w:p w14:paraId="4259A4AF" w14:textId="77777777" w:rsidR="0014386D" w:rsidRDefault="00E40ADD" w:rsidP="008337E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NON </w:t>
            </w:r>
          </w:p>
          <w:p w14:paraId="6C3879D2" w14:textId="026C157E" w:rsidR="00E40ADD" w:rsidRDefault="00E40ADD" w:rsidP="008337E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Drowsy</w:t>
            </w:r>
          </w:p>
        </w:tc>
        <w:tc>
          <w:tcPr>
            <w:tcW w:w="1870" w:type="dxa"/>
          </w:tcPr>
          <w:p w14:paraId="512DC7A6" w14:textId="77777777" w:rsidR="0014386D" w:rsidRDefault="00E40ADD" w:rsidP="008337E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Non</w:t>
            </w:r>
          </w:p>
          <w:p w14:paraId="4DA6658C" w14:textId="736140CC" w:rsidR="00E40ADD" w:rsidRDefault="00E40ADD" w:rsidP="008337E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Drowsy</w:t>
            </w:r>
          </w:p>
        </w:tc>
      </w:tr>
      <w:tr w:rsidR="0014386D" w14:paraId="67FB10FE" w14:textId="77777777" w:rsidTr="0014386D">
        <w:tc>
          <w:tcPr>
            <w:tcW w:w="1870" w:type="dxa"/>
          </w:tcPr>
          <w:p w14:paraId="2A339244" w14:textId="0A14034D" w:rsidR="0014386D" w:rsidRDefault="0014386D" w:rsidP="008337E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T02</w:t>
            </w:r>
          </w:p>
        </w:tc>
        <w:tc>
          <w:tcPr>
            <w:tcW w:w="1870" w:type="dxa"/>
          </w:tcPr>
          <w:p w14:paraId="177F0376" w14:textId="00D2321D" w:rsidR="0014386D" w:rsidRDefault="00E40ADD" w:rsidP="008337E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YTGN</w:t>
            </w:r>
          </w:p>
        </w:tc>
        <w:tc>
          <w:tcPr>
            <w:tcW w:w="1870" w:type="dxa"/>
          </w:tcPr>
          <w:p w14:paraId="24DA7C8C" w14:textId="77777777" w:rsidR="0014386D" w:rsidRDefault="00E40ADD" w:rsidP="008337E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Tilted face,</w:t>
            </w:r>
          </w:p>
          <w:p w14:paraId="7EB487A7" w14:textId="5BEC930C" w:rsidR="00E40ADD" w:rsidRDefault="00E40ADD" w:rsidP="008337E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Good light</w:t>
            </w:r>
          </w:p>
        </w:tc>
        <w:tc>
          <w:tcPr>
            <w:tcW w:w="1870" w:type="dxa"/>
          </w:tcPr>
          <w:p w14:paraId="6EC4FDF0" w14:textId="4215E6D1" w:rsidR="0014386D" w:rsidRDefault="00E40ADD" w:rsidP="008337E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Drowsy</w:t>
            </w:r>
          </w:p>
        </w:tc>
        <w:tc>
          <w:tcPr>
            <w:tcW w:w="1870" w:type="dxa"/>
          </w:tcPr>
          <w:p w14:paraId="164ECC29" w14:textId="41ED3A43" w:rsidR="0014386D" w:rsidRDefault="00E40ADD" w:rsidP="008337E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Drowsy</w:t>
            </w:r>
          </w:p>
        </w:tc>
      </w:tr>
      <w:tr w:rsidR="0014386D" w14:paraId="68C0A44E" w14:textId="77777777" w:rsidTr="0014386D">
        <w:tc>
          <w:tcPr>
            <w:tcW w:w="1870" w:type="dxa"/>
          </w:tcPr>
          <w:p w14:paraId="25C7C0C8" w14:textId="7A1C0496" w:rsidR="0014386D" w:rsidRDefault="0014386D" w:rsidP="008337E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T03</w:t>
            </w:r>
          </w:p>
        </w:tc>
        <w:tc>
          <w:tcPr>
            <w:tcW w:w="1870" w:type="dxa"/>
          </w:tcPr>
          <w:p w14:paraId="7B3B90B2" w14:textId="64502859" w:rsidR="0014386D" w:rsidRDefault="00E40ADD" w:rsidP="008337E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YTGY</w:t>
            </w:r>
          </w:p>
        </w:tc>
        <w:tc>
          <w:tcPr>
            <w:tcW w:w="1870" w:type="dxa"/>
          </w:tcPr>
          <w:p w14:paraId="5F81ED13" w14:textId="77777777" w:rsidR="0014386D" w:rsidRDefault="00E40ADD" w:rsidP="008337E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Tilted face, good </w:t>
            </w:r>
          </w:p>
          <w:p w14:paraId="372AE6EA" w14:textId="35C130F9" w:rsidR="00E40ADD" w:rsidRDefault="00E40ADD" w:rsidP="008337E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light</w:t>
            </w:r>
          </w:p>
        </w:tc>
        <w:tc>
          <w:tcPr>
            <w:tcW w:w="1870" w:type="dxa"/>
          </w:tcPr>
          <w:p w14:paraId="03E9685E" w14:textId="5D015ACB" w:rsidR="0014386D" w:rsidRDefault="00E40ADD" w:rsidP="008337E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Drowsy</w:t>
            </w:r>
          </w:p>
        </w:tc>
        <w:tc>
          <w:tcPr>
            <w:tcW w:w="1870" w:type="dxa"/>
          </w:tcPr>
          <w:p w14:paraId="2C558AF5" w14:textId="32107129" w:rsidR="0014386D" w:rsidRDefault="00E40ADD" w:rsidP="008337E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Drowsy</w:t>
            </w:r>
          </w:p>
        </w:tc>
      </w:tr>
    </w:tbl>
    <w:p w14:paraId="771CF6AD" w14:textId="555234E5" w:rsidR="0014386D" w:rsidRDefault="0014386D" w:rsidP="008337E5">
      <w:pPr>
        <w:rPr>
          <w:rStyle w:val="markedcontent"/>
          <w:rFonts w:ascii="Arial" w:hAnsi="Arial" w:cs="Arial"/>
          <w:sz w:val="36"/>
          <w:szCs w:val="36"/>
        </w:rPr>
      </w:pPr>
      <w:r w:rsidRPr="0014386D">
        <w:rPr>
          <w:sz w:val="40"/>
          <w:szCs w:val="40"/>
        </w:rPr>
        <w:br/>
      </w:r>
      <w:r w:rsidR="00E40ADD" w:rsidRPr="00E40ADD">
        <w:rPr>
          <w:rStyle w:val="markedcontent"/>
          <w:rFonts w:ascii="Arial" w:hAnsi="Arial" w:cs="Arial"/>
          <w:sz w:val="36"/>
          <w:szCs w:val="36"/>
        </w:rPr>
        <w:t>Note: Testing is performed manually</w:t>
      </w:r>
    </w:p>
    <w:p w14:paraId="4DC41912" w14:textId="7702A63F" w:rsidR="00E40ADD" w:rsidRDefault="00E40ADD" w:rsidP="008337E5">
      <w:pPr>
        <w:rPr>
          <w:rStyle w:val="markedcontent"/>
          <w:rFonts w:ascii="Arial" w:hAnsi="Arial" w:cs="Arial"/>
          <w:sz w:val="36"/>
          <w:szCs w:val="36"/>
        </w:rPr>
      </w:pPr>
    </w:p>
    <w:p w14:paraId="3BB0AF81" w14:textId="0449C202" w:rsidR="00E40ADD" w:rsidRDefault="00E40ADD" w:rsidP="008337E5">
      <w:pPr>
        <w:rPr>
          <w:rStyle w:val="markedcontent"/>
          <w:rFonts w:ascii="Arial" w:hAnsi="Arial" w:cs="Arial"/>
          <w:sz w:val="36"/>
          <w:szCs w:val="36"/>
        </w:rPr>
      </w:pPr>
    </w:p>
    <w:p w14:paraId="1CA4678C" w14:textId="6A252EC3" w:rsidR="00E40ADD" w:rsidRDefault="00E40ADD" w:rsidP="008337E5">
      <w:pPr>
        <w:rPr>
          <w:rStyle w:val="markedcontent"/>
          <w:rFonts w:ascii="Arial" w:hAnsi="Arial" w:cs="Arial"/>
          <w:sz w:val="36"/>
          <w:szCs w:val="36"/>
        </w:rPr>
      </w:pPr>
    </w:p>
    <w:p w14:paraId="2F7FE4EE" w14:textId="587E3C20" w:rsidR="00E40ADD" w:rsidRDefault="00E40ADD" w:rsidP="008337E5">
      <w:pPr>
        <w:rPr>
          <w:rStyle w:val="markedcontent"/>
          <w:rFonts w:ascii="Arial" w:hAnsi="Arial" w:cs="Arial"/>
          <w:sz w:val="36"/>
          <w:szCs w:val="36"/>
        </w:rPr>
      </w:pPr>
    </w:p>
    <w:p w14:paraId="02892F93" w14:textId="77777777" w:rsidR="00E40ADD" w:rsidRDefault="00E40ADD" w:rsidP="008337E5">
      <w:pPr>
        <w:rPr>
          <w:rStyle w:val="markedcontent"/>
          <w:rFonts w:ascii="Arial" w:hAnsi="Arial" w:cs="Arial"/>
          <w:sz w:val="48"/>
          <w:szCs w:val="48"/>
        </w:rPr>
      </w:pPr>
      <w:r w:rsidRPr="00E40ADD">
        <w:rPr>
          <w:rStyle w:val="markedcontent"/>
          <w:rFonts w:ascii="Arial" w:hAnsi="Arial" w:cs="Arial"/>
          <w:sz w:val="48"/>
          <w:szCs w:val="48"/>
        </w:rPr>
        <w:t>Chapter 7</w:t>
      </w:r>
    </w:p>
    <w:p w14:paraId="770D08AC" w14:textId="77777777" w:rsidR="00E40ADD" w:rsidRDefault="00E40ADD" w:rsidP="008337E5">
      <w:pPr>
        <w:rPr>
          <w:rStyle w:val="markedcontent"/>
          <w:rFonts w:ascii="Arial" w:hAnsi="Arial" w:cs="Arial"/>
          <w:sz w:val="40"/>
          <w:szCs w:val="40"/>
        </w:rPr>
      </w:pPr>
      <w:r w:rsidRPr="00E40ADD">
        <w:rPr>
          <w:rStyle w:val="markedcontent"/>
          <w:rFonts w:ascii="Arial" w:hAnsi="Arial" w:cs="Arial"/>
        </w:rPr>
        <w:lastRenderedPageBreak/>
        <w:br/>
      </w:r>
      <w:r w:rsidRPr="00E40ADD">
        <w:rPr>
          <w:rStyle w:val="markedcontent"/>
          <w:rFonts w:ascii="Arial" w:hAnsi="Arial" w:cs="Arial"/>
          <w:sz w:val="40"/>
          <w:szCs w:val="40"/>
        </w:rPr>
        <w:t>Project Planning</w:t>
      </w:r>
    </w:p>
    <w:p w14:paraId="4AFAD9B7" w14:textId="77777777" w:rsidR="00E40ADD" w:rsidRDefault="00E40ADD" w:rsidP="008337E5">
      <w:pPr>
        <w:rPr>
          <w:rStyle w:val="markedcontent"/>
          <w:rFonts w:ascii="Arial" w:hAnsi="Arial" w:cs="Arial"/>
          <w:sz w:val="40"/>
          <w:szCs w:val="40"/>
        </w:rPr>
      </w:pPr>
    </w:p>
    <w:p w14:paraId="191FD5E0" w14:textId="77777777" w:rsidR="00E40ADD" w:rsidRDefault="00E40ADD" w:rsidP="008337E5">
      <w:pPr>
        <w:rPr>
          <w:rStyle w:val="markedcontent"/>
          <w:rFonts w:ascii="Arial" w:hAnsi="Arial" w:cs="Arial"/>
        </w:rPr>
      </w:pPr>
      <w:r>
        <w:br/>
      </w:r>
      <w:r w:rsidRPr="00E40ADD">
        <w:rPr>
          <w:rStyle w:val="markedcontent"/>
          <w:rFonts w:ascii="Arial" w:hAnsi="Arial" w:cs="Arial"/>
          <w:sz w:val="36"/>
          <w:szCs w:val="36"/>
        </w:rPr>
        <w:t>7.1 SYSTEM MODEL</w:t>
      </w:r>
    </w:p>
    <w:p w14:paraId="7EFD063C" w14:textId="77777777" w:rsidR="00E40ADD" w:rsidRDefault="00E40ADD" w:rsidP="008337E5">
      <w:pPr>
        <w:rPr>
          <w:rStyle w:val="markedcontent"/>
          <w:rFonts w:ascii="Arial" w:hAnsi="Arial" w:cs="Arial"/>
        </w:rPr>
      </w:pPr>
    </w:p>
    <w:p w14:paraId="0F907016" w14:textId="77777777" w:rsidR="00E40ADD" w:rsidRDefault="00E40ADD" w:rsidP="008337E5">
      <w:pPr>
        <w:rPr>
          <w:rStyle w:val="markedcontent"/>
          <w:rFonts w:ascii="Arial" w:hAnsi="Arial" w:cs="Arial"/>
          <w:sz w:val="28"/>
          <w:szCs w:val="28"/>
        </w:rPr>
      </w:pPr>
      <w:r w:rsidRPr="00E40ADD">
        <w:rPr>
          <w:rStyle w:val="markedcontent"/>
          <w:rFonts w:ascii="Arial" w:hAnsi="Arial" w:cs="Arial"/>
        </w:rPr>
        <w:br/>
      </w:r>
      <w:r w:rsidRPr="00E40ADD">
        <w:rPr>
          <w:rStyle w:val="markedcontent"/>
          <w:rFonts w:ascii="Arial" w:hAnsi="Arial" w:cs="Arial"/>
          <w:sz w:val="28"/>
          <w:szCs w:val="28"/>
        </w:rPr>
        <w:t>The framework is created utilizing the incremental model. The center</w:t>
      </w:r>
      <w:r w:rsidRPr="00E40ADD">
        <w:rPr>
          <w:sz w:val="28"/>
          <w:szCs w:val="28"/>
        </w:rPr>
        <w:br/>
      </w:r>
      <w:r w:rsidRPr="00E40ADD">
        <w:rPr>
          <w:rStyle w:val="markedcontent"/>
          <w:rFonts w:ascii="Arial" w:hAnsi="Arial" w:cs="Arial"/>
          <w:sz w:val="28"/>
          <w:szCs w:val="28"/>
        </w:rPr>
        <w:t>model of the framework is first created and afterwards augmented in this</w:t>
      </w:r>
      <w:r w:rsidRPr="00E40ADD">
        <w:rPr>
          <w:sz w:val="28"/>
          <w:szCs w:val="28"/>
        </w:rPr>
        <w:br/>
      </w:r>
      <w:r w:rsidRPr="00E40ADD">
        <w:rPr>
          <w:rStyle w:val="markedcontent"/>
          <w:rFonts w:ascii="Arial" w:hAnsi="Arial" w:cs="Arial"/>
          <w:sz w:val="28"/>
          <w:szCs w:val="28"/>
        </w:rPr>
        <w:t>way in the wake of testing at each turn. The underlying undertaking</w:t>
      </w:r>
      <w:r w:rsidRPr="00E40ADD">
        <w:rPr>
          <w:sz w:val="28"/>
          <w:szCs w:val="28"/>
        </w:rPr>
        <w:br/>
      </w:r>
      <w:r w:rsidRPr="00E40ADD">
        <w:rPr>
          <w:rStyle w:val="markedcontent"/>
          <w:rFonts w:ascii="Arial" w:hAnsi="Arial" w:cs="Arial"/>
          <w:sz w:val="28"/>
          <w:szCs w:val="28"/>
        </w:rPr>
        <w:t>skeleton was refined into expanding levels of ability.</w:t>
      </w:r>
    </w:p>
    <w:p w14:paraId="7DD58444" w14:textId="34327A73" w:rsidR="00E40ADD" w:rsidRDefault="00E40ADD" w:rsidP="008337E5">
      <w:pPr>
        <w:rPr>
          <w:rStyle w:val="markedcontent"/>
          <w:rFonts w:ascii="Arial" w:hAnsi="Arial" w:cs="Arial"/>
          <w:sz w:val="28"/>
          <w:szCs w:val="28"/>
        </w:rPr>
      </w:pPr>
      <w:r w:rsidRPr="00E40ADD">
        <w:rPr>
          <w:sz w:val="28"/>
          <w:szCs w:val="28"/>
        </w:rPr>
        <w:br/>
      </w:r>
      <w:r w:rsidRPr="00E40ADD">
        <w:rPr>
          <w:rStyle w:val="markedcontent"/>
          <w:rFonts w:ascii="Arial" w:hAnsi="Arial" w:cs="Arial"/>
          <w:sz w:val="28"/>
          <w:szCs w:val="28"/>
        </w:rPr>
        <w:t>At the following incremental level, it might incorporate new execution</w:t>
      </w:r>
      <w:r w:rsidRPr="00E40ADD">
        <w:rPr>
          <w:sz w:val="28"/>
          <w:szCs w:val="28"/>
        </w:rPr>
        <w:br/>
      </w:r>
      <w:r w:rsidRPr="00E40ADD">
        <w:rPr>
          <w:rStyle w:val="markedcontent"/>
          <w:rFonts w:ascii="Arial" w:hAnsi="Arial" w:cs="Arial"/>
          <w:sz w:val="28"/>
          <w:szCs w:val="28"/>
        </w:rPr>
        <w:t>backing and improvement.</w:t>
      </w:r>
    </w:p>
    <w:p w14:paraId="48245089" w14:textId="3328BB75" w:rsidR="00E40ADD" w:rsidRDefault="00E40ADD" w:rsidP="008337E5">
      <w:pPr>
        <w:rPr>
          <w:sz w:val="28"/>
          <w:szCs w:val="28"/>
        </w:rPr>
      </w:pPr>
    </w:p>
    <w:p w14:paraId="3CAC4B93" w14:textId="38DC1899" w:rsidR="00E40ADD" w:rsidRDefault="00E40ADD" w:rsidP="008337E5">
      <w:pPr>
        <w:rPr>
          <w:sz w:val="28"/>
          <w:szCs w:val="28"/>
        </w:rPr>
      </w:pPr>
    </w:p>
    <w:p w14:paraId="6EA88962" w14:textId="52AB72B4" w:rsidR="00E40ADD" w:rsidRDefault="00E40ADD" w:rsidP="008337E5">
      <w:pPr>
        <w:rPr>
          <w:sz w:val="28"/>
          <w:szCs w:val="28"/>
        </w:rPr>
      </w:pPr>
    </w:p>
    <w:p w14:paraId="165C5835" w14:textId="6FB0A38C" w:rsidR="00E40ADD" w:rsidRDefault="00E40ADD" w:rsidP="008337E5">
      <w:pPr>
        <w:rPr>
          <w:sz w:val="28"/>
          <w:szCs w:val="28"/>
        </w:rPr>
      </w:pPr>
    </w:p>
    <w:p w14:paraId="667F17D6" w14:textId="34C24ED3" w:rsidR="00E40ADD" w:rsidRDefault="00E40ADD" w:rsidP="008337E5">
      <w:pPr>
        <w:rPr>
          <w:sz w:val="28"/>
          <w:szCs w:val="28"/>
        </w:rPr>
      </w:pPr>
    </w:p>
    <w:p w14:paraId="1D56C594" w14:textId="24E678D6" w:rsidR="00E40ADD" w:rsidRDefault="00E40ADD" w:rsidP="008337E5">
      <w:pPr>
        <w:rPr>
          <w:sz w:val="28"/>
          <w:szCs w:val="28"/>
        </w:rPr>
      </w:pPr>
    </w:p>
    <w:p w14:paraId="38B67AD1" w14:textId="4B926BEE" w:rsidR="00E40ADD" w:rsidRDefault="00E40ADD" w:rsidP="008337E5">
      <w:pPr>
        <w:rPr>
          <w:sz w:val="28"/>
          <w:szCs w:val="28"/>
        </w:rPr>
      </w:pPr>
    </w:p>
    <w:p w14:paraId="4B4378A7" w14:textId="76788DC9" w:rsidR="00E40ADD" w:rsidRDefault="00E40ADD" w:rsidP="008337E5">
      <w:pPr>
        <w:rPr>
          <w:sz w:val="28"/>
          <w:szCs w:val="28"/>
        </w:rPr>
      </w:pPr>
    </w:p>
    <w:p w14:paraId="09E4402C" w14:textId="147E9E0C" w:rsidR="00E40ADD" w:rsidRDefault="00E40ADD" w:rsidP="008337E5">
      <w:pPr>
        <w:rPr>
          <w:sz w:val="28"/>
          <w:szCs w:val="28"/>
        </w:rPr>
      </w:pPr>
    </w:p>
    <w:p w14:paraId="5881DF77" w14:textId="0966BF69" w:rsidR="00E40ADD" w:rsidRDefault="00E40ADD" w:rsidP="008337E5">
      <w:pPr>
        <w:rPr>
          <w:sz w:val="28"/>
          <w:szCs w:val="28"/>
        </w:rPr>
      </w:pPr>
    </w:p>
    <w:p w14:paraId="45C9D731" w14:textId="6B51478B" w:rsidR="00E40ADD" w:rsidRDefault="00E40ADD" w:rsidP="008337E5">
      <w:pPr>
        <w:rPr>
          <w:sz w:val="28"/>
          <w:szCs w:val="28"/>
        </w:rPr>
      </w:pPr>
    </w:p>
    <w:p w14:paraId="28328A0C" w14:textId="35E6AD3A" w:rsidR="00E40ADD" w:rsidRDefault="00E40ADD" w:rsidP="008337E5">
      <w:pPr>
        <w:rPr>
          <w:sz w:val="28"/>
          <w:szCs w:val="28"/>
        </w:rPr>
      </w:pPr>
    </w:p>
    <w:p w14:paraId="6D904CC1" w14:textId="53DD7B47" w:rsidR="00E40ADD" w:rsidRDefault="00E40ADD" w:rsidP="008337E5">
      <w:pPr>
        <w:rPr>
          <w:sz w:val="28"/>
          <w:szCs w:val="28"/>
        </w:rPr>
      </w:pPr>
    </w:p>
    <w:p w14:paraId="72CF33AC" w14:textId="11FE485F" w:rsidR="00E40ADD" w:rsidRDefault="00E40ADD" w:rsidP="008337E5">
      <w:pPr>
        <w:rPr>
          <w:sz w:val="28"/>
          <w:szCs w:val="28"/>
        </w:rPr>
      </w:pPr>
    </w:p>
    <w:p w14:paraId="632B13CA" w14:textId="06A31DD4" w:rsidR="00E40ADD" w:rsidRDefault="00E40ADD" w:rsidP="008337E5">
      <w:pPr>
        <w:rPr>
          <w:sz w:val="28"/>
          <w:szCs w:val="28"/>
        </w:rPr>
      </w:pPr>
    </w:p>
    <w:p w14:paraId="3ABC01A4" w14:textId="5997D02F" w:rsidR="00E40ADD" w:rsidRDefault="00E40ADD" w:rsidP="008337E5">
      <w:pPr>
        <w:rPr>
          <w:sz w:val="28"/>
          <w:szCs w:val="28"/>
        </w:rPr>
      </w:pPr>
    </w:p>
    <w:p w14:paraId="301A9296" w14:textId="06765378" w:rsidR="00E40ADD" w:rsidRDefault="00E40ADD" w:rsidP="008337E5">
      <w:pPr>
        <w:rPr>
          <w:sz w:val="28"/>
          <w:szCs w:val="28"/>
        </w:rPr>
      </w:pPr>
    </w:p>
    <w:p w14:paraId="046CE74F" w14:textId="60F26477" w:rsidR="00E40ADD" w:rsidRDefault="00E40ADD" w:rsidP="008337E5">
      <w:pPr>
        <w:rPr>
          <w:sz w:val="28"/>
          <w:szCs w:val="28"/>
        </w:rPr>
      </w:pPr>
    </w:p>
    <w:p w14:paraId="4E050DDC" w14:textId="32F18897" w:rsidR="00E40ADD" w:rsidRDefault="00E40ADD" w:rsidP="008337E5">
      <w:pPr>
        <w:rPr>
          <w:sz w:val="28"/>
          <w:szCs w:val="28"/>
        </w:rPr>
      </w:pPr>
    </w:p>
    <w:p w14:paraId="7711D042" w14:textId="016F7827" w:rsidR="00E40ADD" w:rsidRDefault="00E40ADD" w:rsidP="008337E5">
      <w:pPr>
        <w:rPr>
          <w:sz w:val="28"/>
          <w:szCs w:val="28"/>
        </w:rPr>
      </w:pPr>
    </w:p>
    <w:p w14:paraId="2C613388" w14:textId="2802A733" w:rsidR="00E40ADD" w:rsidRDefault="00E40ADD" w:rsidP="008337E5">
      <w:pPr>
        <w:rPr>
          <w:sz w:val="28"/>
          <w:szCs w:val="28"/>
        </w:rPr>
      </w:pPr>
    </w:p>
    <w:p w14:paraId="08D516C0" w14:textId="71D67CF4" w:rsidR="00E40ADD" w:rsidRDefault="00E40ADD" w:rsidP="008337E5">
      <w:pPr>
        <w:rPr>
          <w:sz w:val="28"/>
          <w:szCs w:val="28"/>
        </w:rPr>
      </w:pPr>
    </w:p>
    <w:p w14:paraId="6C595072" w14:textId="77777777" w:rsidR="00E40ADD" w:rsidRDefault="00E40ADD" w:rsidP="008337E5">
      <w:pPr>
        <w:rPr>
          <w:rStyle w:val="markedcontent"/>
          <w:rFonts w:ascii="Arial" w:hAnsi="Arial" w:cs="Arial"/>
        </w:rPr>
      </w:pPr>
      <w:r w:rsidRPr="00E40ADD">
        <w:rPr>
          <w:rStyle w:val="markedcontent"/>
          <w:rFonts w:ascii="Arial" w:hAnsi="Arial" w:cs="Arial"/>
          <w:sz w:val="48"/>
          <w:szCs w:val="48"/>
        </w:rPr>
        <w:t>Chapter 8</w:t>
      </w:r>
    </w:p>
    <w:p w14:paraId="1C774622" w14:textId="77777777" w:rsidR="00E40ADD" w:rsidRDefault="00E40ADD" w:rsidP="008337E5">
      <w:pPr>
        <w:rPr>
          <w:rStyle w:val="markedcontent"/>
          <w:rFonts w:ascii="Arial" w:hAnsi="Arial" w:cs="Arial"/>
        </w:rPr>
      </w:pPr>
    </w:p>
    <w:p w14:paraId="2C0B2EA0" w14:textId="77777777" w:rsidR="00E40ADD" w:rsidRDefault="00E40ADD" w:rsidP="008337E5">
      <w:pPr>
        <w:rPr>
          <w:rStyle w:val="markedcontent"/>
          <w:rFonts w:ascii="Arial" w:hAnsi="Arial" w:cs="Arial"/>
        </w:rPr>
      </w:pPr>
      <w:r w:rsidRPr="00E40ADD">
        <w:rPr>
          <w:rStyle w:val="markedcontent"/>
          <w:rFonts w:ascii="Arial" w:hAnsi="Arial" w:cs="Arial"/>
        </w:rPr>
        <w:lastRenderedPageBreak/>
        <w:br/>
      </w:r>
      <w:r w:rsidRPr="00E40ADD">
        <w:rPr>
          <w:rStyle w:val="markedcontent"/>
          <w:rFonts w:ascii="Arial" w:hAnsi="Arial" w:cs="Arial"/>
          <w:sz w:val="32"/>
          <w:szCs w:val="32"/>
        </w:rPr>
        <w:t>Implementation</w:t>
      </w:r>
    </w:p>
    <w:p w14:paraId="16E6974D" w14:textId="77777777" w:rsidR="00E40ADD" w:rsidRDefault="00E40ADD" w:rsidP="008337E5">
      <w:pPr>
        <w:rPr>
          <w:rStyle w:val="markedcontent"/>
          <w:rFonts w:ascii="Arial" w:hAnsi="Arial" w:cs="Arial"/>
        </w:rPr>
      </w:pPr>
    </w:p>
    <w:p w14:paraId="4C84A3D9" w14:textId="33B80049" w:rsidR="00E40ADD" w:rsidRPr="00E40ADD" w:rsidRDefault="00E40ADD" w:rsidP="008337E5">
      <w:pPr>
        <w:rPr>
          <w:sz w:val="32"/>
          <w:szCs w:val="32"/>
        </w:rPr>
      </w:pPr>
      <w:r w:rsidRPr="00E40ADD">
        <w:rPr>
          <w:rStyle w:val="markedcontent"/>
          <w:rFonts w:ascii="Arial" w:hAnsi="Arial" w:cs="Arial"/>
        </w:rPr>
        <w:br/>
      </w:r>
      <w:r w:rsidRPr="00E40ADD">
        <w:rPr>
          <w:rStyle w:val="markedcontent"/>
          <w:rFonts w:ascii="Arial" w:hAnsi="Arial" w:cs="Arial"/>
          <w:sz w:val="32"/>
          <w:szCs w:val="32"/>
        </w:rPr>
        <w:t xml:space="preserve">• In our program we used </w:t>
      </w:r>
      <w:proofErr w:type="spellStart"/>
      <w:r w:rsidRPr="00E40ADD">
        <w:rPr>
          <w:rStyle w:val="markedcontent"/>
          <w:rFonts w:ascii="Arial" w:hAnsi="Arial" w:cs="Arial"/>
          <w:sz w:val="32"/>
          <w:szCs w:val="32"/>
        </w:rPr>
        <w:t>Dlib</w:t>
      </w:r>
      <w:proofErr w:type="spellEnd"/>
      <w:r w:rsidRPr="00E40ADD">
        <w:rPr>
          <w:rStyle w:val="markedcontent"/>
          <w:rFonts w:ascii="Arial" w:hAnsi="Arial" w:cs="Arial"/>
          <w:sz w:val="32"/>
          <w:szCs w:val="32"/>
        </w:rPr>
        <w:t>, a pre-trained program trained on the</w:t>
      </w:r>
      <w:r w:rsidRPr="00E40ADD">
        <w:rPr>
          <w:sz w:val="32"/>
          <w:szCs w:val="32"/>
        </w:rPr>
        <w:br/>
      </w:r>
      <w:r w:rsidRPr="00E40ADD">
        <w:rPr>
          <w:rStyle w:val="markedcontent"/>
          <w:rFonts w:ascii="Arial" w:hAnsi="Arial" w:cs="Arial"/>
          <w:sz w:val="32"/>
          <w:szCs w:val="32"/>
        </w:rPr>
        <w:t>HELEN dataset to detect human faces using the pre-defined 68</w:t>
      </w:r>
      <w:r w:rsidRPr="00E40ADD">
        <w:rPr>
          <w:sz w:val="32"/>
          <w:szCs w:val="32"/>
        </w:rPr>
        <w:br/>
      </w:r>
      <w:r w:rsidRPr="00E40ADD">
        <w:rPr>
          <w:rStyle w:val="markedcontent"/>
          <w:rFonts w:ascii="Arial" w:hAnsi="Arial" w:cs="Arial"/>
          <w:sz w:val="32"/>
          <w:szCs w:val="32"/>
        </w:rPr>
        <w:t>landmark</w:t>
      </w:r>
      <w:r>
        <w:rPr>
          <w:rStyle w:val="markedcontent"/>
          <w:rFonts w:ascii="Arial" w:hAnsi="Arial" w:cs="Arial"/>
          <w:sz w:val="32"/>
          <w:szCs w:val="32"/>
        </w:rPr>
        <w:t>s</w:t>
      </w:r>
    </w:p>
    <w:p w14:paraId="55A3270D" w14:textId="6F1DF59C" w:rsidR="00E40ADD" w:rsidRPr="00E40ADD" w:rsidRDefault="00E40ADD" w:rsidP="008337E5">
      <w:pPr>
        <w:rPr>
          <w:sz w:val="32"/>
          <w:szCs w:val="32"/>
        </w:rPr>
      </w:pPr>
    </w:p>
    <w:p w14:paraId="6B646458" w14:textId="056A7BC8" w:rsidR="00E40ADD" w:rsidRDefault="00E40ADD" w:rsidP="008337E5">
      <w:pPr>
        <w:rPr>
          <w:sz w:val="28"/>
          <w:szCs w:val="28"/>
        </w:rPr>
      </w:pPr>
    </w:p>
    <w:p w14:paraId="611B6C37" w14:textId="74135B89" w:rsidR="00E40ADD" w:rsidRDefault="00E40ADD" w:rsidP="008337E5">
      <w:pPr>
        <w:rPr>
          <w:sz w:val="28"/>
          <w:szCs w:val="28"/>
        </w:rPr>
      </w:pPr>
    </w:p>
    <w:p w14:paraId="25AB83A4" w14:textId="3FE60192" w:rsidR="00E40ADD" w:rsidRDefault="00E40ADD" w:rsidP="008337E5">
      <w:pPr>
        <w:rPr>
          <w:sz w:val="28"/>
          <w:szCs w:val="28"/>
        </w:rPr>
      </w:pPr>
    </w:p>
    <w:p w14:paraId="75D71374" w14:textId="34EFD1C7" w:rsidR="00E40ADD" w:rsidRDefault="00E40ADD" w:rsidP="008337E5">
      <w:pPr>
        <w:rPr>
          <w:sz w:val="28"/>
          <w:szCs w:val="28"/>
        </w:rPr>
      </w:pPr>
    </w:p>
    <w:p w14:paraId="6F4F904A" w14:textId="5A5F4E48" w:rsidR="00E40ADD" w:rsidRDefault="00E40ADD" w:rsidP="008337E5">
      <w:pPr>
        <w:rPr>
          <w:sz w:val="28"/>
          <w:szCs w:val="28"/>
        </w:rPr>
      </w:pPr>
    </w:p>
    <w:p w14:paraId="154B1379" w14:textId="7C36D156" w:rsidR="00E40ADD" w:rsidRDefault="00E40ADD" w:rsidP="008337E5">
      <w:pPr>
        <w:rPr>
          <w:sz w:val="28"/>
          <w:szCs w:val="28"/>
        </w:rPr>
      </w:pPr>
    </w:p>
    <w:p w14:paraId="5E09BBEA" w14:textId="367ADA99" w:rsidR="00E40ADD" w:rsidRDefault="00E40ADD" w:rsidP="008337E5">
      <w:pPr>
        <w:rPr>
          <w:sz w:val="28"/>
          <w:szCs w:val="28"/>
        </w:rPr>
      </w:pPr>
    </w:p>
    <w:p w14:paraId="2220EA36" w14:textId="63C5F028" w:rsidR="00E40ADD" w:rsidRDefault="00E40ADD" w:rsidP="008337E5">
      <w:pPr>
        <w:rPr>
          <w:sz w:val="28"/>
          <w:szCs w:val="28"/>
        </w:rPr>
      </w:pPr>
    </w:p>
    <w:p w14:paraId="3B9B26DE" w14:textId="4A2EE18C" w:rsidR="00E40ADD" w:rsidRDefault="00E40ADD" w:rsidP="008337E5">
      <w:pPr>
        <w:rPr>
          <w:sz w:val="28"/>
          <w:szCs w:val="28"/>
        </w:rPr>
      </w:pPr>
    </w:p>
    <w:p w14:paraId="038F9BF8" w14:textId="375F1FFB" w:rsidR="00E40ADD" w:rsidRDefault="00E40ADD" w:rsidP="008337E5">
      <w:pPr>
        <w:rPr>
          <w:sz w:val="28"/>
          <w:szCs w:val="28"/>
        </w:rPr>
      </w:pPr>
    </w:p>
    <w:p w14:paraId="575AC470" w14:textId="502ED7E0" w:rsidR="00E40ADD" w:rsidRDefault="00E40ADD" w:rsidP="008337E5">
      <w:pPr>
        <w:rPr>
          <w:sz w:val="28"/>
          <w:szCs w:val="28"/>
        </w:rPr>
      </w:pPr>
    </w:p>
    <w:p w14:paraId="301C8863" w14:textId="51A919E7" w:rsidR="00E40ADD" w:rsidRDefault="00E40ADD" w:rsidP="008337E5">
      <w:pPr>
        <w:rPr>
          <w:sz w:val="28"/>
          <w:szCs w:val="28"/>
        </w:rPr>
      </w:pPr>
    </w:p>
    <w:p w14:paraId="5F5387E3" w14:textId="2290E88F" w:rsidR="00E40ADD" w:rsidRDefault="00E40ADD" w:rsidP="008337E5">
      <w:pPr>
        <w:rPr>
          <w:sz w:val="28"/>
          <w:szCs w:val="28"/>
        </w:rPr>
      </w:pPr>
    </w:p>
    <w:p w14:paraId="2C36684D" w14:textId="3E4C2E36" w:rsidR="00E40ADD" w:rsidRDefault="00E40ADD" w:rsidP="008337E5">
      <w:pPr>
        <w:rPr>
          <w:sz w:val="28"/>
          <w:szCs w:val="28"/>
        </w:rPr>
      </w:pPr>
    </w:p>
    <w:p w14:paraId="0B959819" w14:textId="04F8BFB1" w:rsidR="00E40ADD" w:rsidRDefault="00E40ADD" w:rsidP="008337E5">
      <w:pPr>
        <w:rPr>
          <w:sz w:val="28"/>
          <w:szCs w:val="28"/>
        </w:rPr>
      </w:pPr>
    </w:p>
    <w:p w14:paraId="55DE9D26" w14:textId="583FAF51" w:rsidR="00E40ADD" w:rsidRDefault="00E40ADD" w:rsidP="008337E5">
      <w:pPr>
        <w:rPr>
          <w:sz w:val="28"/>
          <w:szCs w:val="28"/>
        </w:rPr>
      </w:pPr>
    </w:p>
    <w:p w14:paraId="1E35A193" w14:textId="0A845481" w:rsidR="00E40ADD" w:rsidRDefault="00E40ADD" w:rsidP="008337E5">
      <w:pPr>
        <w:rPr>
          <w:sz w:val="28"/>
          <w:szCs w:val="28"/>
        </w:rPr>
      </w:pPr>
    </w:p>
    <w:p w14:paraId="11AA9303" w14:textId="57D68BC4" w:rsidR="00E40ADD" w:rsidRDefault="00E40ADD" w:rsidP="008337E5">
      <w:pPr>
        <w:rPr>
          <w:sz w:val="28"/>
          <w:szCs w:val="28"/>
        </w:rPr>
      </w:pPr>
    </w:p>
    <w:p w14:paraId="5CBCC873" w14:textId="5162D358" w:rsidR="00E40ADD" w:rsidRDefault="00E40ADD" w:rsidP="008337E5">
      <w:pPr>
        <w:rPr>
          <w:sz w:val="28"/>
          <w:szCs w:val="28"/>
        </w:rPr>
      </w:pPr>
    </w:p>
    <w:p w14:paraId="5752C291" w14:textId="1CFF0839" w:rsidR="00E40ADD" w:rsidRDefault="00E40ADD" w:rsidP="008337E5">
      <w:pPr>
        <w:rPr>
          <w:sz w:val="28"/>
          <w:szCs w:val="28"/>
        </w:rPr>
      </w:pPr>
    </w:p>
    <w:p w14:paraId="7EEB3A7C" w14:textId="212FA7B3" w:rsidR="00E40ADD" w:rsidRDefault="00E40ADD" w:rsidP="008337E5">
      <w:pPr>
        <w:rPr>
          <w:sz w:val="28"/>
          <w:szCs w:val="28"/>
        </w:rPr>
      </w:pPr>
    </w:p>
    <w:p w14:paraId="3C415339" w14:textId="31227957" w:rsidR="00E40ADD" w:rsidRDefault="00E40ADD" w:rsidP="008337E5">
      <w:pPr>
        <w:rPr>
          <w:sz w:val="28"/>
          <w:szCs w:val="28"/>
        </w:rPr>
      </w:pPr>
    </w:p>
    <w:p w14:paraId="1295CAF6" w14:textId="1797F65E" w:rsidR="00E40ADD" w:rsidRDefault="00E40ADD" w:rsidP="008337E5">
      <w:pPr>
        <w:rPr>
          <w:sz w:val="28"/>
          <w:szCs w:val="28"/>
        </w:rPr>
      </w:pPr>
    </w:p>
    <w:p w14:paraId="3BD33410" w14:textId="30812154" w:rsidR="00E40ADD" w:rsidRDefault="00E40ADD" w:rsidP="008337E5">
      <w:pPr>
        <w:rPr>
          <w:sz w:val="28"/>
          <w:szCs w:val="28"/>
        </w:rPr>
      </w:pPr>
    </w:p>
    <w:p w14:paraId="64E87359" w14:textId="449E0362" w:rsidR="00E40ADD" w:rsidRDefault="00E40ADD" w:rsidP="008337E5">
      <w:pPr>
        <w:rPr>
          <w:sz w:val="28"/>
          <w:szCs w:val="28"/>
        </w:rPr>
      </w:pPr>
    </w:p>
    <w:p w14:paraId="3CA6F24F" w14:textId="6BAA9EBB" w:rsidR="00E40ADD" w:rsidRDefault="00E40ADD" w:rsidP="008337E5">
      <w:pPr>
        <w:rPr>
          <w:sz w:val="28"/>
          <w:szCs w:val="28"/>
        </w:rPr>
      </w:pPr>
    </w:p>
    <w:p w14:paraId="7294242F" w14:textId="77777777" w:rsidR="00E40ADD" w:rsidRDefault="00E40ADD" w:rsidP="008337E5">
      <w:r w:rsidRPr="00E40ADD">
        <w:rPr>
          <w:rStyle w:val="markedcontent"/>
          <w:rFonts w:ascii="Arial" w:hAnsi="Arial" w:cs="Arial"/>
          <w:sz w:val="48"/>
          <w:szCs w:val="48"/>
        </w:rPr>
        <w:t>Chapter 9</w:t>
      </w:r>
    </w:p>
    <w:p w14:paraId="7D471CF3" w14:textId="77777777" w:rsidR="00E40ADD" w:rsidRDefault="00E40ADD" w:rsidP="008337E5">
      <w:pPr>
        <w:rPr>
          <w:rStyle w:val="markedcontent"/>
          <w:rFonts w:ascii="Arial" w:hAnsi="Arial" w:cs="Arial"/>
          <w:sz w:val="48"/>
          <w:szCs w:val="48"/>
        </w:rPr>
      </w:pPr>
      <w:r>
        <w:lastRenderedPageBreak/>
        <w:br/>
      </w:r>
      <w:r w:rsidRPr="00E40ADD">
        <w:rPr>
          <w:rStyle w:val="markedcontent"/>
          <w:rFonts w:ascii="Arial" w:hAnsi="Arial" w:cs="Arial"/>
          <w:sz w:val="48"/>
          <w:szCs w:val="48"/>
        </w:rPr>
        <w:t>Screenshots of Project</w:t>
      </w:r>
    </w:p>
    <w:p w14:paraId="0B986A91" w14:textId="2C2E7E6E" w:rsidR="00E40ADD" w:rsidRDefault="00E40ADD" w:rsidP="008337E5">
      <w:pPr>
        <w:rPr>
          <w:rStyle w:val="markedcontent"/>
          <w:rFonts w:ascii="Arial" w:hAnsi="Arial" w:cs="Arial"/>
          <w:sz w:val="48"/>
          <w:szCs w:val="48"/>
        </w:rPr>
      </w:pPr>
      <w:r w:rsidRPr="00E40ADD">
        <w:rPr>
          <w:sz w:val="48"/>
          <w:szCs w:val="48"/>
        </w:rPr>
        <w:br/>
      </w:r>
      <w:r w:rsidRPr="00E40ADD">
        <w:rPr>
          <w:rStyle w:val="markedcontent"/>
          <w:rFonts w:ascii="Arial" w:hAnsi="Arial" w:cs="Arial"/>
          <w:sz w:val="48"/>
          <w:szCs w:val="48"/>
        </w:rPr>
        <w:t>9.1 Non-drowsy Person</w:t>
      </w:r>
    </w:p>
    <w:p w14:paraId="0EB50806" w14:textId="52017B49" w:rsidR="00E40ADD" w:rsidRDefault="00E40ADD" w:rsidP="008337E5">
      <w:pPr>
        <w:rPr>
          <w:rStyle w:val="markedcontent"/>
          <w:rFonts w:ascii="Arial" w:hAnsi="Arial" w:cs="Arial"/>
          <w:sz w:val="48"/>
          <w:szCs w:val="48"/>
        </w:rPr>
      </w:pPr>
    </w:p>
    <w:p w14:paraId="1DE386B3" w14:textId="3CB33913" w:rsidR="00E40ADD" w:rsidRDefault="00E40ADD" w:rsidP="008337E5">
      <w:pPr>
        <w:rPr>
          <w:rStyle w:val="markedcontent"/>
          <w:rFonts w:ascii="Arial" w:hAnsi="Arial" w:cs="Arial"/>
          <w:sz w:val="48"/>
          <w:szCs w:val="48"/>
        </w:rPr>
      </w:pPr>
    </w:p>
    <w:p w14:paraId="42A162A5" w14:textId="44523E7D" w:rsidR="00E40ADD" w:rsidRDefault="00E40ADD" w:rsidP="008337E5">
      <w:pPr>
        <w:rPr>
          <w:rStyle w:val="markedcontent"/>
          <w:rFonts w:ascii="Arial" w:hAnsi="Arial" w:cs="Arial"/>
          <w:sz w:val="48"/>
          <w:szCs w:val="48"/>
        </w:rPr>
      </w:pPr>
    </w:p>
    <w:p w14:paraId="2234267E" w14:textId="45B56486" w:rsidR="00E40ADD" w:rsidRDefault="00E40ADD" w:rsidP="008337E5">
      <w:pPr>
        <w:rPr>
          <w:rStyle w:val="markedcontent"/>
          <w:rFonts w:ascii="Arial" w:hAnsi="Arial" w:cs="Arial"/>
          <w:sz w:val="48"/>
          <w:szCs w:val="48"/>
        </w:rPr>
      </w:pPr>
    </w:p>
    <w:p w14:paraId="5ADE3DB9" w14:textId="1AF2C245" w:rsidR="00E40ADD" w:rsidRDefault="00E40ADD" w:rsidP="008337E5">
      <w:pPr>
        <w:rPr>
          <w:rStyle w:val="markedcontent"/>
          <w:rFonts w:ascii="Arial" w:hAnsi="Arial" w:cs="Arial"/>
          <w:sz w:val="48"/>
          <w:szCs w:val="48"/>
        </w:rPr>
      </w:pPr>
    </w:p>
    <w:p w14:paraId="6E137F4B" w14:textId="7D076338" w:rsidR="00E40ADD" w:rsidRDefault="00E40ADD" w:rsidP="008337E5">
      <w:pPr>
        <w:rPr>
          <w:rStyle w:val="markedcontent"/>
          <w:rFonts w:ascii="Arial" w:hAnsi="Arial" w:cs="Arial"/>
          <w:sz w:val="48"/>
          <w:szCs w:val="48"/>
        </w:rPr>
      </w:pPr>
    </w:p>
    <w:p w14:paraId="1F7648AB" w14:textId="17CE7C33" w:rsidR="00E40ADD" w:rsidRDefault="00E40ADD" w:rsidP="008337E5">
      <w:pPr>
        <w:rPr>
          <w:rStyle w:val="markedcontent"/>
          <w:rFonts w:ascii="Arial" w:hAnsi="Arial" w:cs="Arial"/>
          <w:sz w:val="48"/>
          <w:szCs w:val="48"/>
        </w:rPr>
      </w:pPr>
    </w:p>
    <w:p w14:paraId="677F6D38" w14:textId="1E8DDC21" w:rsidR="00E40ADD" w:rsidRDefault="00E40ADD" w:rsidP="008337E5">
      <w:pPr>
        <w:rPr>
          <w:rStyle w:val="markedcontent"/>
          <w:rFonts w:ascii="Arial" w:hAnsi="Arial" w:cs="Arial"/>
          <w:sz w:val="48"/>
          <w:szCs w:val="48"/>
        </w:rPr>
      </w:pPr>
    </w:p>
    <w:p w14:paraId="4342AF36" w14:textId="7048808F" w:rsidR="00E40ADD" w:rsidRDefault="00E40ADD" w:rsidP="008337E5">
      <w:pPr>
        <w:rPr>
          <w:rStyle w:val="markedcontent"/>
          <w:rFonts w:ascii="Arial" w:hAnsi="Arial" w:cs="Arial"/>
          <w:sz w:val="48"/>
          <w:szCs w:val="48"/>
        </w:rPr>
      </w:pPr>
    </w:p>
    <w:p w14:paraId="2878D4E7" w14:textId="3E8C6B93" w:rsidR="00E40ADD" w:rsidRDefault="00E40ADD" w:rsidP="008337E5">
      <w:pPr>
        <w:rPr>
          <w:rStyle w:val="markedcontent"/>
          <w:rFonts w:ascii="Arial" w:hAnsi="Arial" w:cs="Arial"/>
          <w:sz w:val="48"/>
          <w:szCs w:val="48"/>
        </w:rPr>
      </w:pPr>
    </w:p>
    <w:p w14:paraId="2C07AF16" w14:textId="3DD499D0" w:rsidR="00E40ADD" w:rsidRDefault="00E40ADD" w:rsidP="008337E5">
      <w:pPr>
        <w:rPr>
          <w:rStyle w:val="markedcontent"/>
          <w:rFonts w:ascii="Arial" w:hAnsi="Arial" w:cs="Arial"/>
          <w:sz w:val="48"/>
          <w:szCs w:val="48"/>
        </w:rPr>
      </w:pPr>
    </w:p>
    <w:p w14:paraId="201D8A98" w14:textId="285AAE61" w:rsidR="00E40ADD" w:rsidRDefault="00E40ADD" w:rsidP="008337E5">
      <w:pPr>
        <w:rPr>
          <w:rStyle w:val="markedcontent"/>
          <w:rFonts w:ascii="Arial" w:hAnsi="Arial" w:cs="Arial"/>
          <w:sz w:val="48"/>
          <w:szCs w:val="48"/>
        </w:rPr>
      </w:pPr>
    </w:p>
    <w:p w14:paraId="39E08BD1" w14:textId="76609CD3" w:rsidR="00E40ADD" w:rsidRDefault="00E40ADD" w:rsidP="008337E5">
      <w:pPr>
        <w:rPr>
          <w:rStyle w:val="markedcontent"/>
          <w:rFonts w:ascii="Arial" w:hAnsi="Arial" w:cs="Arial"/>
          <w:sz w:val="48"/>
          <w:szCs w:val="48"/>
        </w:rPr>
      </w:pPr>
    </w:p>
    <w:p w14:paraId="736D4AED" w14:textId="42E0651A" w:rsidR="00E40ADD" w:rsidRDefault="00E40ADD" w:rsidP="008337E5">
      <w:pPr>
        <w:rPr>
          <w:rStyle w:val="markedcontent"/>
          <w:rFonts w:ascii="Arial" w:hAnsi="Arial" w:cs="Arial"/>
          <w:sz w:val="48"/>
          <w:szCs w:val="48"/>
        </w:rPr>
      </w:pPr>
    </w:p>
    <w:p w14:paraId="35936BCA" w14:textId="739AF9F3" w:rsidR="00E40ADD" w:rsidRDefault="00E40ADD" w:rsidP="008337E5">
      <w:pPr>
        <w:rPr>
          <w:rStyle w:val="markedcontent"/>
          <w:rFonts w:ascii="Arial" w:hAnsi="Arial" w:cs="Arial"/>
          <w:sz w:val="48"/>
          <w:szCs w:val="48"/>
        </w:rPr>
      </w:pPr>
    </w:p>
    <w:p w14:paraId="1B73C9C1" w14:textId="440FA8EF" w:rsidR="00E40ADD" w:rsidRDefault="00E40ADD" w:rsidP="008337E5">
      <w:pPr>
        <w:rPr>
          <w:rStyle w:val="markedcontent"/>
          <w:rFonts w:ascii="Arial" w:hAnsi="Arial" w:cs="Arial"/>
          <w:sz w:val="48"/>
          <w:szCs w:val="48"/>
        </w:rPr>
      </w:pPr>
    </w:p>
    <w:p w14:paraId="27D0BF07" w14:textId="0E3D4018" w:rsidR="00E40ADD" w:rsidRDefault="00E40ADD" w:rsidP="008337E5">
      <w:pPr>
        <w:rPr>
          <w:rStyle w:val="markedcontent"/>
          <w:rFonts w:ascii="Arial" w:hAnsi="Arial" w:cs="Arial"/>
          <w:sz w:val="48"/>
          <w:szCs w:val="48"/>
        </w:rPr>
      </w:pPr>
    </w:p>
    <w:p w14:paraId="3475AA6A" w14:textId="21177A74" w:rsidR="00E40ADD" w:rsidRDefault="00E40ADD" w:rsidP="008337E5">
      <w:pPr>
        <w:rPr>
          <w:rStyle w:val="markedcontent"/>
          <w:rFonts w:ascii="Arial" w:hAnsi="Arial" w:cs="Arial"/>
          <w:sz w:val="48"/>
          <w:szCs w:val="48"/>
        </w:rPr>
      </w:pPr>
    </w:p>
    <w:p w14:paraId="3F530494" w14:textId="77777777" w:rsidR="00E40ADD" w:rsidRDefault="00E40ADD" w:rsidP="008337E5">
      <w:pPr>
        <w:rPr>
          <w:rStyle w:val="markedcontent"/>
          <w:rFonts w:ascii="Arial" w:hAnsi="Arial" w:cs="Arial"/>
        </w:rPr>
      </w:pPr>
    </w:p>
    <w:p w14:paraId="19981315" w14:textId="77777777" w:rsidR="00E40ADD" w:rsidRDefault="00E40ADD" w:rsidP="008337E5">
      <w:r w:rsidRPr="00E40ADD">
        <w:rPr>
          <w:rStyle w:val="markedcontent"/>
          <w:rFonts w:ascii="Arial" w:hAnsi="Arial" w:cs="Arial"/>
          <w:sz w:val="48"/>
          <w:szCs w:val="48"/>
        </w:rPr>
        <w:t>Chapter 10</w:t>
      </w:r>
    </w:p>
    <w:p w14:paraId="4A0DFE5C" w14:textId="77777777" w:rsidR="00E40ADD" w:rsidRDefault="00E40ADD" w:rsidP="008337E5">
      <w:r>
        <w:lastRenderedPageBreak/>
        <w:br/>
      </w:r>
      <w:r w:rsidRPr="00E40ADD">
        <w:rPr>
          <w:rStyle w:val="markedcontent"/>
          <w:rFonts w:ascii="Arial" w:hAnsi="Arial" w:cs="Arial"/>
          <w:sz w:val="36"/>
          <w:szCs w:val="36"/>
        </w:rPr>
        <w:t>Conclusion and Future Scope</w:t>
      </w:r>
    </w:p>
    <w:p w14:paraId="65138E84" w14:textId="77777777" w:rsidR="00E40ADD" w:rsidRDefault="00E40ADD" w:rsidP="008337E5"/>
    <w:p w14:paraId="6B274234" w14:textId="77777777" w:rsidR="00E40ADD" w:rsidRDefault="00E40ADD" w:rsidP="008337E5">
      <w:pPr>
        <w:rPr>
          <w:rStyle w:val="markedcontent"/>
          <w:rFonts w:ascii="Arial" w:hAnsi="Arial" w:cs="Arial"/>
          <w:sz w:val="32"/>
          <w:szCs w:val="32"/>
        </w:rPr>
      </w:pPr>
      <w:r w:rsidRPr="00E40ADD">
        <w:rPr>
          <w:sz w:val="32"/>
          <w:szCs w:val="32"/>
        </w:rPr>
        <w:br/>
      </w:r>
      <w:r w:rsidRPr="00E40ADD">
        <w:rPr>
          <w:rStyle w:val="markedcontent"/>
          <w:rFonts w:ascii="Arial" w:hAnsi="Arial" w:cs="Arial"/>
          <w:sz w:val="32"/>
          <w:szCs w:val="32"/>
        </w:rPr>
        <w:t>10.1 Conclusion</w:t>
      </w:r>
    </w:p>
    <w:p w14:paraId="605BDD59" w14:textId="77777777" w:rsidR="00E40ADD" w:rsidRDefault="00E40ADD" w:rsidP="008337E5">
      <w:pPr>
        <w:rPr>
          <w:rStyle w:val="markedcontent"/>
          <w:rFonts w:ascii="Arial" w:hAnsi="Arial" w:cs="Arial"/>
          <w:sz w:val="32"/>
          <w:szCs w:val="32"/>
        </w:rPr>
      </w:pPr>
    </w:p>
    <w:p w14:paraId="0754799B" w14:textId="77777777" w:rsidR="00E40ADD" w:rsidRDefault="00E40ADD" w:rsidP="008337E5">
      <w:pPr>
        <w:rPr>
          <w:rStyle w:val="markedcontent"/>
          <w:rFonts w:ascii="Arial" w:hAnsi="Arial" w:cs="Arial"/>
          <w:sz w:val="32"/>
          <w:szCs w:val="32"/>
        </w:rPr>
      </w:pPr>
      <w:r w:rsidRPr="00E40ADD">
        <w:rPr>
          <w:sz w:val="32"/>
          <w:szCs w:val="32"/>
        </w:rPr>
        <w:br/>
      </w:r>
      <w:r w:rsidRPr="00E40ADD">
        <w:rPr>
          <w:rStyle w:val="markedcontent"/>
          <w:rFonts w:ascii="Arial" w:hAnsi="Arial" w:cs="Arial"/>
          <w:sz w:val="32"/>
          <w:szCs w:val="32"/>
        </w:rPr>
        <w:t>It completely meets the objectives and requirements of the system. The</w:t>
      </w:r>
      <w:r>
        <w:rPr>
          <w:sz w:val="32"/>
          <w:szCs w:val="32"/>
        </w:rPr>
        <w:t xml:space="preserve"> </w:t>
      </w:r>
      <w:r w:rsidRPr="00E40ADD">
        <w:rPr>
          <w:rStyle w:val="markedcontent"/>
          <w:rFonts w:ascii="Arial" w:hAnsi="Arial" w:cs="Arial"/>
          <w:sz w:val="32"/>
          <w:szCs w:val="32"/>
        </w:rPr>
        <w:t>framework has achieved an unfaltering state where all the bugs have</w:t>
      </w:r>
      <w:r>
        <w:rPr>
          <w:sz w:val="32"/>
          <w:szCs w:val="32"/>
        </w:rPr>
        <w:t xml:space="preserve"> </w:t>
      </w:r>
      <w:r w:rsidRPr="00E40ADD">
        <w:rPr>
          <w:rStyle w:val="markedcontent"/>
          <w:rFonts w:ascii="Arial" w:hAnsi="Arial" w:cs="Arial"/>
          <w:sz w:val="32"/>
          <w:szCs w:val="32"/>
        </w:rPr>
        <w:t xml:space="preserve">been disposed of. The framework cognizant clients who are familiar </w:t>
      </w:r>
      <w:proofErr w:type="gramStart"/>
      <w:r w:rsidRPr="00E40ADD">
        <w:rPr>
          <w:rStyle w:val="markedcontent"/>
          <w:rFonts w:ascii="Arial" w:hAnsi="Arial" w:cs="Arial"/>
          <w:sz w:val="32"/>
          <w:szCs w:val="32"/>
        </w:rPr>
        <w:t>with</w:t>
      </w:r>
      <w:r>
        <w:rPr>
          <w:sz w:val="32"/>
          <w:szCs w:val="32"/>
        </w:rPr>
        <w:t xml:space="preserve">  </w:t>
      </w:r>
      <w:r w:rsidRPr="00E40ADD">
        <w:rPr>
          <w:rStyle w:val="markedcontent"/>
          <w:rFonts w:ascii="Arial" w:hAnsi="Arial" w:cs="Arial"/>
          <w:sz w:val="32"/>
          <w:szCs w:val="32"/>
        </w:rPr>
        <w:t>the</w:t>
      </w:r>
      <w:proofErr w:type="gramEnd"/>
      <w:r w:rsidRPr="00E40ADD">
        <w:rPr>
          <w:rStyle w:val="markedcontent"/>
          <w:rFonts w:ascii="Arial" w:hAnsi="Arial" w:cs="Arial"/>
          <w:sz w:val="32"/>
          <w:szCs w:val="32"/>
        </w:rPr>
        <w:t xml:space="preserve"> framework and comprehend it's focal points and the fact that it takes</w:t>
      </w:r>
      <w:r>
        <w:rPr>
          <w:sz w:val="32"/>
          <w:szCs w:val="32"/>
        </w:rPr>
        <w:t xml:space="preserve"> </w:t>
      </w:r>
      <w:r w:rsidRPr="00E40ADD">
        <w:rPr>
          <w:rStyle w:val="markedcontent"/>
          <w:rFonts w:ascii="Arial" w:hAnsi="Arial" w:cs="Arial"/>
          <w:sz w:val="32"/>
          <w:szCs w:val="32"/>
        </w:rPr>
        <w:t>care of the issue of stressing out for individuals having fatigue-related</w:t>
      </w:r>
      <w:r>
        <w:rPr>
          <w:sz w:val="32"/>
          <w:szCs w:val="32"/>
        </w:rPr>
        <w:t xml:space="preserve">  </w:t>
      </w:r>
      <w:r w:rsidRPr="00E40ADD">
        <w:rPr>
          <w:rStyle w:val="markedcontent"/>
          <w:rFonts w:ascii="Arial" w:hAnsi="Arial" w:cs="Arial"/>
          <w:sz w:val="32"/>
          <w:szCs w:val="32"/>
        </w:rPr>
        <w:t>issues to inform them about the drowsiness level while driving.</w:t>
      </w:r>
    </w:p>
    <w:p w14:paraId="32F40059" w14:textId="77777777" w:rsidR="00E40ADD" w:rsidRDefault="00E40ADD" w:rsidP="008337E5">
      <w:pPr>
        <w:rPr>
          <w:rStyle w:val="markedcontent"/>
          <w:rFonts w:ascii="Arial" w:hAnsi="Arial" w:cs="Arial"/>
          <w:sz w:val="32"/>
          <w:szCs w:val="32"/>
        </w:rPr>
      </w:pPr>
    </w:p>
    <w:p w14:paraId="78CFC1BE" w14:textId="77777777" w:rsidR="00E40ADD" w:rsidRDefault="00E40ADD" w:rsidP="008337E5">
      <w:pPr>
        <w:rPr>
          <w:rStyle w:val="markedcontent"/>
          <w:rFonts w:ascii="Arial" w:hAnsi="Arial" w:cs="Arial"/>
          <w:sz w:val="32"/>
          <w:szCs w:val="32"/>
        </w:rPr>
      </w:pPr>
      <w:r w:rsidRPr="00E40ADD">
        <w:rPr>
          <w:sz w:val="32"/>
          <w:szCs w:val="32"/>
        </w:rPr>
        <w:br/>
      </w:r>
      <w:r w:rsidRPr="00E40ADD">
        <w:rPr>
          <w:rStyle w:val="markedcontent"/>
          <w:rFonts w:ascii="Arial" w:hAnsi="Arial" w:cs="Arial"/>
          <w:sz w:val="32"/>
          <w:szCs w:val="32"/>
        </w:rPr>
        <w:t>10.2 Future Scope</w:t>
      </w:r>
    </w:p>
    <w:p w14:paraId="5E616DAD" w14:textId="77777777" w:rsidR="00E40ADD" w:rsidRDefault="00E40ADD" w:rsidP="008337E5">
      <w:pPr>
        <w:rPr>
          <w:rStyle w:val="markedcontent"/>
          <w:rFonts w:ascii="Arial" w:hAnsi="Arial" w:cs="Arial"/>
          <w:sz w:val="32"/>
          <w:szCs w:val="32"/>
        </w:rPr>
      </w:pPr>
    </w:p>
    <w:p w14:paraId="1CC174BB" w14:textId="2A0E20C1" w:rsidR="00E40ADD" w:rsidRDefault="00E40ADD" w:rsidP="008337E5">
      <w:pPr>
        <w:rPr>
          <w:rStyle w:val="markedcontent"/>
          <w:rFonts w:ascii="Arial" w:hAnsi="Arial" w:cs="Arial"/>
          <w:sz w:val="32"/>
          <w:szCs w:val="32"/>
        </w:rPr>
      </w:pPr>
      <w:r w:rsidRPr="00E40ADD">
        <w:rPr>
          <w:sz w:val="32"/>
          <w:szCs w:val="32"/>
        </w:rPr>
        <w:br/>
      </w:r>
      <w:r w:rsidRPr="00E40ADD">
        <w:rPr>
          <w:rStyle w:val="markedcontent"/>
          <w:rFonts w:ascii="Arial" w:hAnsi="Arial" w:cs="Arial"/>
          <w:sz w:val="32"/>
          <w:szCs w:val="32"/>
        </w:rPr>
        <w:t>The model can be improved incrementally by using other parameters like</w:t>
      </w:r>
      <w:r>
        <w:rPr>
          <w:sz w:val="32"/>
          <w:szCs w:val="32"/>
        </w:rPr>
        <w:t xml:space="preserve"> </w:t>
      </w:r>
      <w:r w:rsidRPr="00E40ADD">
        <w:rPr>
          <w:rStyle w:val="markedcontent"/>
          <w:rFonts w:ascii="Arial" w:hAnsi="Arial" w:cs="Arial"/>
          <w:sz w:val="32"/>
          <w:szCs w:val="32"/>
        </w:rPr>
        <w:t>blink rate, yawning, state of the car, etc. If all these parameters are used it</w:t>
      </w:r>
      <w:r>
        <w:rPr>
          <w:sz w:val="32"/>
          <w:szCs w:val="32"/>
        </w:rPr>
        <w:t xml:space="preserve"> </w:t>
      </w:r>
      <w:r w:rsidRPr="00E40ADD">
        <w:rPr>
          <w:rStyle w:val="markedcontent"/>
          <w:rFonts w:ascii="Arial" w:hAnsi="Arial" w:cs="Arial"/>
          <w:sz w:val="32"/>
          <w:szCs w:val="32"/>
        </w:rPr>
        <w:t>can improve the accuracy by a lot.</w:t>
      </w:r>
      <w:r w:rsidRPr="00E40ADD">
        <w:rPr>
          <w:sz w:val="32"/>
          <w:szCs w:val="32"/>
        </w:rPr>
        <w:br/>
      </w:r>
      <w:r w:rsidRPr="00E40ADD">
        <w:rPr>
          <w:rStyle w:val="markedcontent"/>
          <w:rFonts w:ascii="Arial" w:hAnsi="Arial" w:cs="Arial"/>
          <w:sz w:val="32"/>
          <w:szCs w:val="32"/>
        </w:rPr>
        <w:t>We plan to further work on the project by adding a sensor to track the</w:t>
      </w:r>
      <w:r>
        <w:rPr>
          <w:sz w:val="32"/>
          <w:szCs w:val="32"/>
        </w:rPr>
        <w:t xml:space="preserve"> </w:t>
      </w:r>
      <w:r w:rsidRPr="00E40ADD">
        <w:rPr>
          <w:rStyle w:val="markedcontent"/>
          <w:rFonts w:ascii="Arial" w:hAnsi="Arial" w:cs="Arial"/>
          <w:sz w:val="32"/>
          <w:szCs w:val="32"/>
        </w:rPr>
        <w:t>heart rate in order to prevent accidents caused due to sudden heart</w:t>
      </w:r>
      <w:r>
        <w:rPr>
          <w:sz w:val="32"/>
          <w:szCs w:val="32"/>
        </w:rPr>
        <w:t xml:space="preserve"> </w:t>
      </w:r>
      <w:r w:rsidRPr="00E40ADD">
        <w:rPr>
          <w:rStyle w:val="markedcontent"/>
          <w:rFonts w:ascii="Arial" w:hAnsi="Arial" w:cs="Arial"/>
          <w:sz w:val="32"/>
          <w:szCs w:val="32"/>
        </w:rPr>
        <w:t>attacks to drivers.</w:t>
      </w:r>
      <w:r>
        <w:rPr>
          <w:sz w:val="32"/>
          <w:szCs w:val="32"/>
        </w:rPr>
        <w:t xml:space="preserve"> </w:t>
      </w:r>
      <w:r w:rsidRPr="00E40ADD">
        <w:rPr>
          <w:rStyle w:val="markedcontent"/>
          <w:rFonts w:ascii="Arial" w:hAnsi="Arial" w:cs="Arial"/>
          <w:sz w:val="32"/>
          <w:szCs w:val="32"/>
        </w:rPr>
        <w:t xml:space="preserve">Same model and techniques can be used for various other uses </w:t>
      </w:r>
      <w:proofErr w:type="gramStart"/>
      <w:r w:rsidRPr="00E40ADD">
        <w:rPr>
          <w:rStyle w:val="markedcontent"/>
          <w:rFonts w:ascii="Arial" w:hAnsi="Arial" w:cs="Arial"/>
          <w:sz w:val="32"/>
          <w:szCs w:val="32"/>
        </w:rPr>
        <w:t>like</w:t>
      </w:r>
      <w:r>
        <w:rPr>
          <w:sz w:val="32"/>
          <w:szCs w:val="32"/>
        </w:rPr>
        <w:t xml:space="preserve">  </w:t>
      </w:r>
      <w:r w:rsidRPr="00E40ADD">
        <w:rPr>
          <w:rStyle w:val="markedcontent"/>
          <w:rFonts w:ascii="Arial" w:hAnsi="Arial" w:cs="Arial"/>
          <w:sz w:val="32"/>
          <w:szCs w:val="32"/>
        </w:rPr>
        <w:t>Netflix</w:t>
      </w:r>
      <w:proofErr w:type="gramEnd"/>
      <w:r w:rsidRPr="00E40ADD">
        <w:rPr>
          <w:rStyle w:val="markedcontent"/>
          <w:rFonts w:ascii="Arial" w:hAnsi="Arial" w:cs="Arial"/>
          <w:sz w:val="32"/>
          <w:szCs w:val="32"/>
        </w:rPr>
        <w:t xml:space="preserve"> and other streaming services can detect when the user is asleep</w:t>
      </w:r>
      <w:r>
        <w:rPr>
          <w:sz w:val="32"/>
          <w:szCs w:val="32"/>
        </w:rPr>
        <w:t xml:space="preserve">  </w:t>
      </w:r>
      <w:r w:rsidRPr="00E40ADD">
        <w:rPr>
          <w:rStyle w:val="markedcontent"/>
          <w:rFonts w:ascii="Arial" w:hAnsi="Arial" w:cs="Arial"/>
          <w:sz w:val="32"/>
          <w:szCs w:val="32"/>
        </w:rPr>
        <w:t xml:space="preserve">and stop the video accordingly. It can also be used in application </w:t>
      </w:r>
      <w:proofErr w:type="gramStart"/>
      <w:r w:rsidRPr="00E40ADD">
        <w:rPr>
          <w:rStyle w:val="markedcontent"/>
          <w:rFonts w:ascii="Arial" w:hAnsi="Arial" w:cs="Arial"/>
          <w:sz w:val="32"/>
          <w:szCs w:val="32"/>
        </w:rPr>
        <w:t>that</w:t>
      </w:r>
      <w:r>
        <w:rPr>
          <w:sz w:val="32"/>
          <w:szCs w:val="32"/>
        </w:rPr>
        <w:t xml:space="preserve">  </w:t>
      </w:r>
      <w:r w:rsidRPr="00E40ADD">
        <w:rPr>
          <w:rStyle w:val="markedcontent"/>
          <w:rFonts w:ascii="Arial" w:hAnsi="Arial" w:cs="Arial"/>
          <w:sz w:val="32"/>
          <w:szCs w:val="32"/>
        </w:rPr>
        <w:t>prevents</w:t>
      </w:r>
      <w:proofErr w:type="gramEnd"/>
      <w:r w:rsidRPr="00E40ADD">
        <w:rPr>
          <w:rStyle w:val="markedcontent"/>
          <w:rFonts w:ascii="Arial" w:hAnsi="Arial" w:cs="Arial"/>
          <w:sz w:val="32"/>
          <w:szCs w:val="32"/>
        </w:rPr>
        <w:t xml:space="preserve"> user from sleeping</w:t>
      </w:r>
    </w:p>
    <w:p w14:paraId="79597145" w14:textId="77777777" w:rsidR="00043688" w:rsidRPr="00043688" w:rsidRDefault="00043688" w:rsidP="008337E5">
      <w:pPr>
        <w:rPr>
          <w:rStyle w:val="markedcontent"/>
          <w:rFonts w:ascii="Arial" w:hAnsi="Arial" w:cs="Arial"/>
          <w:sz w:val="48"/>
          <w:szCs w:val="48"/>
        </w:rPr>
      </w:pPr>
    </w:p>
    <w:p w14:paraId="7A8E7426" w14:textId="77777777" w:rsidR="00043688" w:rsidRPr="00043688" w:rsidRDefault="00043688" w:rsidP="008337E5">
      <w:pPr>
        <w:rPr>
          <w:sz w:val="48"/>
          <w:szCs w:val="48"/>
        </w:rPr>
      </w:pPr>
    </w:p>
    <w:sectPr w:rsidR="00043688" w:rsidRPr="00043688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624B4" w14:textId="77777777" w:rsidR="00E93509" w:rsidRDefault="00E93509" w:rsidP="00F15A8F">
      <w:r>
        <w:separator/>
      </w:r>
    </w:p>
  </w:endnote>
  <w:endnote w:type="continuationSeparator" w:id="0">
    <w:p w14:paraId="5EF3BD8B" w14:textId="77777777" w:rsidR="00E93509" w:rsidRDefault="00E93509" w:rsidP="00F15A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0090079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2A603F4" w14:textId="38524622" w:rsidR="00F15A8F" w:rsidRDefault="00F15A8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2E11196" w14:textId="77777777" w:rsidR="00F15A8F" w:rsidRDefault="00F15A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7C00F3" w14:textId="77777777" w:rsidR="00E93509" w:rsidRDefault="00E93509" w:rsidP="00F15A8F">
      <w:r>
        <w:separator/>
      </w:r>
    </w:p>
  </w:footnote>
  <w:footnote w:type="continuationSeparator" w:id="0">
    <w:p w14:paraId="1D538314" w14:textId="77777777" w:rsidR="00E93509" w:rsidRDefault="00E93509" w:rsidP="00F15A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253706225">
    <w:abstractNumId w:val="19"/>
  </w:num>
  <w:num w:numId="2" w16cid:durableId="1624458161">
    <w:abstractNumId w:val="12"/>
  </w:num>
  <w:num w:numId="3" w16cid:durableId="1642729025">
    <w:abstractNumId w:val="10"/>
  </w:num>
  <w:num w:numId="4" w16cid:durableId="35933120">
    <w:abstractNumId w:val="21"/>
  </w:num>
  <w:num w:numId="5" w16cid:durableId="915479817">
    <w:abstractNumId w:val="13"/>
  </w:num>
  <w:num w:numId="6" w16cid:durableId="1960453532">
    <w:abstractNumId w:val="16"/>
  </w:num>
  <w:num w:numId="7" w16cid:durableId="962032182">
    <w:abstractNumId w:val="18"/>
  </w:num>
  <w:num w:numId="8" w16cid:durableId="1074204238">
    <w:abstractNumId w:val="9"/>
  </w:num>
  <w:num w:numId="9" w16cid:durableId="899903906">
    <w:abstractNumId w:val="7"/>
  </w:num>
  <w:num w:numId="10" w16cid:durableId="1578782124">
    <w:abstractNumId w:val="6"/>
  </w:num>
  <w:num w:numId="11" w16cid:durableId="1385133227">
    <w:abstractNumId w:val="5"/>
  </w:num>
  <w:num w:numId="12" w16cid:durableId="1006400049">
    <w:abstractNumId w:val="4"/>
  </w:num>
  <w:num w:numId="13" w16cid:durableId="1685404487">
    <w:abstractNumId w:val="8"/>
  </w:num>
  <w:num w:numId="14" w16cid:durableId="69500896">
    <w:abstractNumId w:val="3"/>
  </w:num>
  <w:num w:numId="15" w16cid:durableId="1243030486">
    <w:abstractNumId w:val="2"/>
  </w:num>
  <w:num w:numId="16" w16cid:durableId="1576471883">
    <w:abstractNumId w:val="1"/>
  </w:num>
  <w:num w:numId="17" w16cid:durableId="2145467416">
    <w:abstractNumId w:val="0"/>
  </w:num>
  <w:num w:numId="18" w16cid:durableId="188761456">
    <w:abstractNumId w:val="14"/>
  </w:num>
  <w:num w:numId="19" w16cid:durableId="658001204">
    <w:abstractNumId w:val="15"/>
  </w:num>
  <w:num w:numId="20" w16cid:durableId="489716868">
    <w:abstractNumId w:val="20"/>
  </w:num>
  <w:num w:numId="21" w16cid:durableId="1150712326">
    <w:abstractNumId w:val="17"/>
  </w:num>
  <w:num w:numId="22" w16cid:durableId="1994554584">
    <w:abstractNumId w:val="11"/>
  </w:num>
  <w:num w:numId="23" w16cid:durableId="75432714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ABA"/>
    <w:rsid w:val="00043688"/>
    <w:rsid w:val="0014386D"/>
    <w:rsid w:val="00196883"/>
    <w:rsid w:val="00214273"/>
    <w:rsid w:val="003F61DA"/>
    <w:rsid w:val="004F6A6E"/>
    <w:rsid w:val="00645252"/>
    <w:rsid w:val="00660ABB"/>
    <w:rsid w:val="00695E60"/>
    <w:rsid w:val="006D3D74"/>
    <w:rsid w:val="00703C7B"/>
    <w:rsid w:val="00824A6D"/>
    <w:rsid w:val="008337E5"/>
    <w:rsid w:val="0083569A"/>
    <w:rsid w:val="0084610C"/>
    <w:rsid w:val="00902484"/>
    <w:rsid w:val="009360AF"/>
    <w:rsid w:val="009C028C"/>
    <w:rsid w:val="00A31D17"/>
    <w:rsid w:val="00A9204E"/>
    <w:rsid w:val="00DB0E0E"/>
    <w:rsid w:val="00DB4ABA"/>
    <w:rsid w:val="00DE21E4"/>
    <w:rsid w:val="00E40ADD"/>
    <w:rsid w:val="00E93509"/>
    <w:rsid w:val="00EF5B78"/>
    <w:rsid w:val="00F15A8F"/>
    <w:rsid w:val="00FB2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C87DD"/>
  <w15:chartTrackingRefBased/>
  <w15:docId w15:val="{08BC7DBC-BCAD-4F0E-AAB8-67F2FE937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character" w:customStyle="1" w:styleId="markedcontent">
    <w:name w:val="markedcontent"/>
    <w:basedOn w:val="DefaultParagraphFont"/>
    <w:rsid w:val="009360AF"/>
  </w:style>
  <w:style w:type="table" w:styleId="TableGrid">
    <w:name w:val="Table Grid"/>
    <w:basedOn w:val="TableNormal"/>
    <w:uiPriority w:val="39"/>
    <w:rsid w:val="001438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5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41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Local\Microsoft\Office\16.0\DTS\en-IN%7b9274F776-7B64-45C7-A15C-E9CCAC91642F%7d\%7bBEC47BC1-A0A2-4EF8-ADB3-D61F2C8F13BE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7FF9FECA-09C8-47B2-B775-5B6A16E2B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{BEC47BC1-A0A2-4EF8-ADB3-D61F2C8F13BE}tf02786999_win32</Template>
  <TotalTime>607</TotalTime>
  <Pages>1</Pages>
  <Words>1879</Words>
  <Characters>10715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snehadakhare18@gmail.com</cp:lastModifiedBy>
  <cp:revision>4</cp:revision>
  <dcterms:created xsi:type="dcterms:W3CDTF">2023-04-23T17:53:00Z</dcterms:created>
  <dcterms:modified xsi:type="dcterms:W3CDTF">2023-05-02T13:57:00Z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